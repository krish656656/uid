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A486" w14:textId="77777777" w:rsidR="0058357A" w:rsidRDefault="0058357A">
      <w:pPr>
        <w:rPr>
          <w:sz w:val="32"/>
          <w:szCs w:val="32"/>
          <w:lang w:val="en-IN"/>
        </w:rPr>
      </w:pPr>
    </w:p>
    <w:p w14:paraId="64C646BE" w14:textId="77777777" w:rsidR="0058357A" w:rsidRDefault="0058357A">
      <w:pPr>
        <w:rPr>
          <w:sz w:val="32"/>
          <w:szCs w:val="32"/>
          <w:lang w:val="en-IN"/>
        </w:rPr>
      </w:pPr>
      <w:proofErr w:type="gramStart"/>
      <w:r>
        <w:rPr>
          <w:sz w:val="32"/>
          <w:szCs w:val="32"/>
          <w:lang w:val="en-IN"/>
        </w:rPr>
        <w:t>NAME :</w:t>
      </w:r>
      <w:proofErr w:type="gramEnd"/>
      <w:r>
        <w:rPr>
          <w:sz w:val="32"/>
          <w:szCs w:val="32"/>
          <w:lang w:val="en-IN"/>
        </w:rPr>
        <w:t xml:space="preserve"> KRISHNAKUMAR.R                               ROLL </w:t>
      </w:r>
      <w:proofErr w:type="gramStart"/>
      <w:r>
        <w:rPr>
          <w:sz w:val="32"/>
          <w:szCs w:val="32"/>
          <w:lang w:val="en-IN"/>
        </w:rPr>
        <w:t>NO :</w:t>
      </w:r>
      <w:proofErr w:type="gramEnd"/>
      <w:r>
        <w:rPr>
          <w:sz w:val="32"/>
          <w:szCs w:val="32"/>
          <w:lang w:val="en-IN"/>
        </w:rPr>
        <w:t xml:space="preserve"> 240701275</w:t>
      </w:r>
    </w:p>
    <w:p w14:paraId="2594D929" w14:textId="77777777" w:rsidR="0058357A" w:rsidRDefault="0058357A">
      <w:pPr>
        <w:rPr>
          <w:sz w:val="32"/>
          <w:szCs w:val="32"/>
          <w:lang w:val="en-IN"/>
        </w:rPr>
      </w:pPr>
    </w:p>
    <w:p w14:paraId="5A5BCC64" w14:textId="77777777" w:rsidR="0058357A" w:rsidRDefault="0058357A">
      <w:pPr>
        <w:rPr>
          <w:sz w:val="32"/>
          <w:szCs w:val="32"/>
          <w:lang w:val="en-IN"/>
        </w:rPr>
      </w:pPr>
    </w:p>
    <w:p w14:paraId="0EBCF1A5" w14:textId="77777777" w:rsidR="0058357A" w:rsidRDefault="0058357A">
      <w:pPr>
        <w:rPr>
          <w:sz w:val="32"/>
          <w:szCs w:val="32"/>
          <w:lang w:val="en-IN"/>
        </w:rPr>
      </w:pPr>
    </w:p>
    <w:p w14:paraId="018F0E34" w14:textId="77777777" w:rsidR="0058357A" w:rsidRDefault="0058357A">
      <w:pPr>
        <w:rPr>
          <w:sz w:val="32"/>
          <w:szCs w:val="32"/>
          <w:lang w:val="en-IN"/>
        </w:rPr>
      </w:pPr>
    </w:p>
    <w:p w14:paraId="68208A66" w14:textId="77777777" w:rsidR="0058357A" w:rsidRDefault="0058357A">
      <w:pPr>
        <w:rPr>
          <w:sz w:val="32"/>
          <w:szCs w:val="32"/>
          <w:lang w:val="en-IN"/>
        </w:rPr>
      </w:pPr>
    </w:p>
    <w:p w14:paraId="436A5D06" w14:textId="77777777" w:rsidR="0058357A" w:rsidRDefault="0058357A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7CA11C89" wp14:editId="4BD0AE6D">
            <wp:extent cx="5402580" cy="3718560"/>
            <wp:effectExtent l="0" t="0" r="7620" b="0"/>
            <wp:docPr id="1743770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78AF" w14:textId="77777777" w:rsidR="0058357A" w:rsidRPr="0058357A" w:rsidRDefault="0058357A" w:rsidP="0058357A">
      <w:pPr>
        <w:rPr>
          <w:sz w:val="32"/>
          <w:szCs w:val="32"/>
          <w:lang w:val="en-IN"/>
        </w:rPr>
      </w:pPr>
    </w:p>
    <w:p w14:paraId="4F45B2AE" w14:textId="77777777" w:rsidR="0058357A" w:rsidRPr="0058357A" w:rsidRDefault="0058357A" w:rsidP="0058357A">
      <w:pPr>
        <w:rPr>
          <w:sz w:val="32"/>
          <w:szCs w:val="32"/>
          <w:lang w:val="en-IN"/>
        </w:rPr>
      </w:pPr>
    </w:p>
    <w:p w14:paraId="3FE4A6A3" w14:textId="77777777" w:rsidR="0058357A" w:rsidRDefault="0058357A" w:rsidP="0058357A">
      <w:pPr>
        <w:rPr>
          <w:sz w:val="32"/>
          <w:szCs w:val="32"/>
          <w:lang w:val="en-IN"/>
        </w:rPr>
      </w:pPr>
    </w:p>
    <w:p w14:paraId="41D9847F" w14:textId="77777777" w:rsidR="0058357A" w:rsidRDefault="0058357A" w:rsidP="0058357A">
      <w:pPr>
        <w:rPr>
          <w:sz w:val="32"/>
          <w:szCs w:val="32"/>
          <w:lang w:val="en-IN"/>
        </w:rPr>
      </w:pPr>
    </w:p>
    <w:p w14:paraId="50BCC857" w14:textId="77777777" w:rsidR="0058357A" w:rsidRDefault="0058357A" w:rsidP="0058357A">
      <w:pPr>
        <w:rPr>
          <w:sz w:val="32"/>
          <w:szCs w:val="32"/>
          <w:lang w:val="en-IN"/>
        </w:rPr>
      </w:pPr>
    </w:p>
    <w:p w14:paraId="755E8107" w14:textId="77777777" w:rsidR="0058357A" w:rsidRDefault="0058357A" w:rsidP="0058357A">
      <w:pPr>
        <w:rPr>
          <w:sz w:val="32"/>
          <w:szCs w:val="32"/>
          <w:lang w:val="en-IN"/>
        </w:rPr>
      </w:pPr>
    </w:p>
    <w:p w14:paraId="4588D810" w14:textId="77777777" w:rsidR="0058357A" w:rsidRDefault="0058357A" w:rsidP="0058357A">
      <w:pPr>
        <w:rPr>
          <w:sz w:val="32"/>
          <w:szCs w:val="32"/>
          <w:lang w:val="en-IN"/>
        </w:rPr>
      </w:pPr>
    </w:p>
    <w:p w14:paraId="2DD5B4A8" w14:textId="77777777" w:rsidR="0058357A" w:rsidRDefault="0058357A" w:rsidP="0058357A">
      <w:pPr>
        <w:rPr>
          <w:sz w:val="32"/>
          <w:szCs w:val="32"/>
          <w:lang w:val="en-IN"/>
        </w:rPr>
      </w:pPr>
    </w:p>
    <w:p w14:paraId="7A805882" w14:textId="77777777" w:rsidR="0058357A" w:rsidRDefault="0058357A" w:rsidP="0058357A">
      <w:pPr>
        <w:rPr>
          <w:sz w:val="32"/>
          <w:szCs w:val="32"/>
          <w:lang w:val="en-IN"/>
        </w:rPr>
      </w:pPr>
    </w:p>
    <w:p w14:paraId="28D07E5F" w14:textId="77777777" w:rsidR="0058357A" w:rsidRDefault="0058357A" w:rsidP="0058357A">
      <w:pPr>
        <w:rPr>
          <w:sz w:val="32"/>
          <w:szCs w:val="32"/>
          <w:lang w:val="en-IN"/>
        </w:rPr>
      </w:pPr>
    </w:p>
    <w:p w14:paraId="618CC1D3" w14:textId="77777777" w:rsidR="0058357A" w:rsidRDefault="0058357A" w:rsidP="0058357A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1FC072C7" wp14:editId="34FFF457">
            <wp:extent cx="5189220" cy="3840480"/>
            <wp:effectExtent l="0" t="0" r="0" b="7620"/>
            <wp:docPr id="1031407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A825" w14:textId="77777777" w:rsidR="0058357A" w:rsidRDefault="0058357A" w:rsidP="0058357A">
      <w:pPr>
        <w:rPr>
          <w:sz w:val="32"/>
          <w:szCs w:val="32"/>
          <w:lang w:val="en-IN"/>
        </w:rPr>
      </w:pPr>
    </w:p>
    <w:p w14:paraId="17E3943F" w14:textId="77777777" w:rsidR="0058357A" w:rsidRDefault="0058357A" w:rsidP="0058357A">
      <w:pPr>
        <w:rPr>
          <w:sz w:val="32"/>
          <w:szCs w:val="32"/>
          <w:lang w:val="en-IN"/>
        </w:rPr>
      </w:pPr>
    </w:p>
    <w:p w14:paraId="10BAF1A8" w14:textId="77777777" w:rsidR="0058357A" w:rsidRDefault="0058357A" w:rsidP="0058357A">
      <w:pPr>
        <w:rPr>
          <w:sz w:val="32"/>
          <w:szCs w:val="32"/>
          <w:lang w:val="en-IN"/>
        </w:rPr>
      </w:pPr>
    </w:p>
    <w:p w14:paraId="6ED5796B" w14:textId="77777777" w:rsidR="0058357A" w:rsidRDefault="0058357A" w:rsidP="0058357A">
      <w:pPr>
        <w:rPr>
          <w:sz w:val="32"/>
          <w:szCs w:val="32"/>
          <w:lang w:val="en-IN"/>
        </w:rPr>
      </w:pPr>
    </w:p>
    <w:p w14:paraId="0E9FF157" w14:textId="77777777" w:rsidR="0058357A" w:rsidRDefault="0058357A" w:rsidP="0058357A">
      <w:pPr>
        <w:rPr>
          <w:sz w:val="32"/>
          <w:szCs w:val="32"/>
          <w:lang w:val="en-IN"/>
        </w:rPr>
      </w:pPr>
    </w:p>
    <w:p w14:paraId="28FA46A3" w14:textId="77777777" w:rsidR="0058357A" w:rsidRDefault="0058357A" w:rsidP="0058357A">
      <w:pPr>
        <w:rPr>
          <w:sz w:val="32"/>
          <w:szCs w:val="32"/>
          <w:lang w:val="en-IN"/>
        </w:rPr>
      </w:pPr>
    </w:p>
    <w:p w14:paraId="24749F40" w14:textId="77777777" w:rsidR="0058357A" w:rsidRDefault="0058357A" w:rsidP="0058357A">
      <w:pPr>
        <w:rPr>
          <w:sz w:val="32"/>
          <w:szCs w:val="32"/>
          <w:lang w:val="en-IN"/>
        </w:rPr>
      </w:pPr>
    </w:p>
    <w:p w14:paraId="290E3165" w14:textId="77777777" w:rsidR="0058357A" w:rsidRDefault="0058357A" w:rsidP="0058357A">
      <w:pPr>
        <w:rPr>
          <w:sz w:val="32"/>
          <w:szCs w:val="32"/>
          <w:lang w:val="en-IN"/>
        </w:rPr>
      </w:pPr>
    </w:p>
    <w:p w14:paraId="2089ACAF" w14:textId="77777777" w:rsidR="0058357A" w:rsidRDefault="0058357A" w:rsidP="0058357A">
      <w:pPr>
        <w:rPr>
          <w:sz w:val="32"/>
          <w:szCs w:val="32"/>
          <w:lang w:val="en-IN"/>
        </w:rPr>
      </w:pPr>
    </w:p>
    <w:p w14:paraId="5CB289DE" w14:textId="77777777" w:rsidR="0058357A" w:rsidRDefault="0058357A" w:rsidP="0058357A">
      <w:pPr>
        <w:rPr>
          <w:sz w:val="32"/>
          <w:szCs w:val="32"/>
          <w:lang w:val="en-IN"/>
        </w:rPr>
      </w:pPr>
    </w:p>
    <w:p w14:paraId="485FF0C0" w14:textId="77777777" w:rsidR="0058357A" w:rsidRDefault="0058357A" w:rsidP="0058357A">
      <w:pPr>
        <w:rPr>
          <w:sz w:val="32"/>
          <w:szCs w:val="32"/>
          <w:lang w:val="en-IN"/>
        </w:rPr>
      </w:pPr>
    </w:p>
    <w:p w14:paraId="23A3CD32" w14:textId="77777777" w:rsidR="0058357A" w:rsidRDefault="0058357A" w:rsidP="0058357A">
      <w:pPr>
        <w:rPr>
          <w:sz w:val="32"/>
          <w:szCs w:val="32"/>
          <w:lang w:val="en-IN"/>
        </w:rPr>
      </w:pPr>
    </w:p>
    <w:p w14:paraId="5E03A9AA" w14:textId="77777777" w:rsidR="0058357A" w:rsidRDefault="0058357A" w:rsidP="0058357A">
      <w:pPr>
        <w:rPr>
          <w:sz w:val="32"/>
          <w:szCs w:val="32"/>
          <w:lang w:val="en-IN"/>
        </w:rPr>
      </w:pPr>
    </w:p>
    <w:p w14:paraId="4D90C8EE" w14:textId="77777777" w:rsidR="0058357A" w:rsidRDefault="0058357A" w:rsidP="0058357A">
      <w:pPr>
        <w:rPr>
          <w:sz w:val="32"/>
          <w:szCs w:val="32"/>
          <w:lang w:val="en-IN"/>
        </w:rPr>
      </w:pPr>
    </w:p>
    <w:p w14:paraId="46793B10" w14:textId="77777777" w:rsidR="0058357A" w:rsidRDefault="0058357A" w:rsidP="0058357A">
      <w:pPr>
        <w:rPr>
          <w:sz w:val="32"/>
          <w:szCs w:val="32"/>
          <w:lang w:val="en-IN"/>
        </w:rPr>
      </w:pPr>
    </w:p>
    <w:p w14:paraId="33DB9E2B" w14:textId="77777777" w:rsidR="0058357A" w:rsidRDefault="0058357A" w:rsidP="0058357A">
      <w:pPr>
        <w:rPr>
          <w:sz w:val="32"/>
          <w:szCs w:val="32"/>
          <w:lang w:val="en-IN"/>
        </w:rPr>
      </w:pPr>
    </w:p>
    <w:p w14:paraId="0B4FAACC" w14:textId="77777777" w:rsidR="0058357A" w:rsidRDefault="0058357A" w:rsidP="0058357A">
      <w:pPr>
        <w:rPr>
          <w:sz w:val="32"/>
          <w:szCs w:val="32"/>
          <w:lang w:val="en-IN"/>
        </w:rPr>
      </w:pPr>
    </w:p>
    <w:p w14:paraId="0A57F90D" w14:textId="77777777" w:rsidR="0058357A" w:rsidRDefault="0058357A" w:rsidP="0058357A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5A4D8259" wp14:editId="6A8E7AE1">
            <wp:extent cx="5143500" cy="3802380"/>
            <wp:effectExtent l="0" t="0" r="0" b="7620"/>
            <wp:docPr id="1918815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3040" w14:textId="77777777" w:rsidR="0058357A" w:rsidRDefault="0058357A" w:rsidP="0058357A">
      <w:pPr>
        <w:rPr>
          <w:sz w:val="32"/>
          <w:szCs w:val="32"/>
          <w:lang w:val="en-IN"/>
        </w:rPr>
      </w:pPr>
    </w:p>
    <w:p w14:paraId="781A00DB" w14:textId="77777777" w:rsidR="0058357A" w:rsidRDefault="0058357A" w:rsidP="0058357A">
      <w:pPr>
        <w:rPr>
          <w:sz w:val="32"/>
          <w:szCs w:val="32"/>
          <w:lang w:val="en-IN"/>
        </w:rPr>
      </w:pPr>
    </w:p>
    <w:p w14:paraId="189FCA45" w14:textId="77777777" w:rsidR="0058357A" w:rsidRDefault="0058357A" w:rsidP="0058357A">
      <w:pPr>
        <w:rPr>
          <w:sz w:val="32"/>
          <w:szCs w:val="32"/>
          <w:lang w:val="en-IN"/>
        </w:rPr>
      </w:pPr>
    </w:p>
    <w:p w14:paraId="451F8485" w14:textId="77777777" w:rsidR="0058357A" w:rsidRDefault="0058357A" w:rsidP="0058357A">
      <w:pPr>
        <w:rPr>
          <w:sz w:val="32"/>
          <w:szCs w:val="32"/>
          <w:lang w:val="en-IN"/>
        </w:rPr>
      </w:pPr>
    </w:p>
    <w:p w14:paraId="652BB8C8" w14:textId="77777777" w:rsidR="0058357A" w:rsidRDefault="0058357A" w:rsidP="0058357A">
      <w:pPr>
        <w:rPr>
          <w:sz w:val="32"/>
          <w:szCs w:val="32"/>
          <w:lang w:val="en-IN"/>
        </w:rPr>
      </w:pPr>
    </w:p>
    <w:p w14:paraId="595CC206" w14:textId="77777777" w:rsidR="0058357A" w:rsidRDefault="0058357A" w:rsidP="0058357A">
      <w:pPr>
        <w:rPr>
          <w:sz w:val="32"/>
          <w:szCs w:val="32"/>
          <w:lang w:val="en-IN"/>
        </w:rPr>
      </w:pPr>
    </w:p>
    <w:p w14:paraId="568C3333" w14:textId="77777777" w:rsidR="0058357A" w:rsidRDefault="0058357A" w:rsidP="0058357A">
      <w:pPr>
        <w:rPr>
          <w:sz w:val="32"/>
          <w:szCs w:val="32"/>
          <w:lang w:val="en-IN"/>
        </w:rPr>
      </w:pPr>
    </w:p>
    <w:p w14:paraId="5B950F41" w14:textId="77777777" w:rsidR="0058357A" w:rsidRDefault="0058357A" w:rsidP="0058357A">
      <w:pPr>
        <w:rPr>
          <w:sz w:val="32"/>
          <w:szCs w:val="32"/>
          <w:lang w:val="en-IN"/>
        </w:rPr>
      </w:pPr>
    </w:p>
    <w:p w14:paraId="007727C1" w14:textId="77777777" w:rsidR="0058357A" w:rsidRDefault="0058357A" w:rsidP="0058357A">
      <w:pPr>
        <w:rPr>
          <w:sz w:val="32"/>
          <w:szCs w:val="32"/>
          <w:lang w:val="en-IN"/>
        </w:rPr>
      </w:pPr>
    </w:p>
    <w:p w14:paraId="763CC33E" w14:textId="77777777" w:rsidR="0058357A" w:rsidRDefault="0058357A" w:rsidP="0058357A">
      <w:pPr>
        <w:rPr>
          <w:sz w:val="32"/>
          <w:szCs w:val="32"/>
          <w:lang w:val="en-IN"/>
        </w:rPr>
      </w:pPr>
    </w:p>
    <w:p w14:paraId="141B2135" w14:textId="77777777" w:rsidR="0058357A" w:rsidRDefault="0058357A" w:rsidP="0058357A">
      <w:pPr>
        <w:rPr>
          <w:sz w:val="32"/>
          <w:szCs w:val="32"/>
          <w:lang w:val="en-IN"/>
        </w:rPr>
      </w:pPr>
    </w:p>
    <w:p w14:paraId="6FD59AAF" w14:textId="77777777" w:rsidR="0058357A" w:rsidRDefault="0058357A" w:rsidP="0058357A">
      <w:pPr>
        <w:rPr>
          <w:sz w:val="32"/>
          <w:szCs w:val="32"/>
          <w:lang w:val="en-IN"/>
        </w:rPr>
      </w:pPr>
    </w:p>
    <w:p w14:paraId="709C20C2" w14:textId="77777777" w:rsidR="0058357A" w:rsidRDefault="0058357A" w:rsidP="0058357A">
      <w:pPr>
        <w:rPr>
          <w:sz w:val="32"/>
          <w:szCs w:val="32"/>
          <w:lang w:val="en-IN"/>
        </w:rPr>
      </w:pPr>
    </w:p>
    <w:p w14:paraId="30A1B5FA" w14:textId="77777777" w:rsidR="0058357A" w:rsidRDefault="0058357A" w:rsidP="0058357A">
      <w:pPr>
        <w:rPr>
          <w:sz w:val="32"/>
          <w:szCs w:val="32"/>
          <w:lang w:val="en-IN"/>
        </w:rPr>
      </w:pPr>
    </w:p>
    <w:p w14:paraId="46CF0944" w14:textId="77777777" w:rsidR="0058357A" w:rsidRDefault="0058357A" w:rsidP="0058357A">
      <w:pPr>
        <w:rPr>
          <w:sz w:val="32"/>
          <w:szCs w:val="32"/>
          <w:lang w:val="en-IN"/>
        </w:rPr>
      </w:pPr>
    </w:p>
    <w:p w14:paraId="0FA3608E" w14:textId="77777777" w:rsidR="0058357A" w:rsidRDefault="0058357A" w:rsidP="0058357A">
      <w:pPr>
        <w:rPr>
          <w:sz w:val="32"/>
          <w:szCs w:val="32"/>
          <w:lang w:val="en-IN"/>
        </w:rPr>
      </w:pPr>
    </w:p>
    <w:p w14:paraId="09BBDBD1" w14:textId="77777777" w:rsidR="0058357A" w:rsidRDefault="0058357A" w:rsidP="0058357A">
      <w:pPr>
        <w:rPr>
          <w:sz w:val="32"/>
          <w:szCs w:val="32"/>
          <w:lang w:val="en-IN"/>
        </w:rPr>
      </w:pPr>
    </w:p>
    <w:p w14:paraId="06EC8532" w14:textId="77777777" w:rsidR="0058357A" w:rsidRDefault="0058357A" w:rsidP="0058357A">
      <w:pPr>
        <w:rPr>
          <w:sz w:val="32"/>
          <w:szCs w:val="32"/>
          <w:lang w:val="en-IN"/>
        </w:rPr>
      </w:pPr>
    </w:p>
    <w:p w14:paraId="3ABE7F58" w14:textId="77777777" w:rsidR="0058357A" w:rsidRDefault="0058357A" w:rsidP="0058357A">
      <w:pPr>
        <w:rPr>
          <w:sz w:val="32"/>
          <w:szCs w:val="32"/>
          <w:lang w:val="en-IN"/>
        </w:rPr>
      </w:pPr>
    </w:p>
    <w:p w14:paraId="392824F1" w14:textId="77777777" w:rsidR="0058357A" w:rsidRDefault="0058357A" w:rsidP="0058357A">
      <w:pPr>
        <w:rPr>
          <w:sz w:val="32"/>
          <w:szCs w:val="32"/>
          <w:lang w:val="en-IN"/>
        </w:rPr>
      </w:pPr>
    </w:p>
    <w:p w14:paraId="541E0073" w14:textId="77777777" w:rsidR="0058357A" w:rsidRDefault="0058357A" w:rsidP="0058357A">
      <w:pPr>
        <w:rPr>
          <w:sz w:val="32"/>
          <w:szCs w:val="32"/>
          <w:lang w:val="en-IN"/>
        </w:rPr>
      </w:pPr>
    </w:p>
    <w:p w14:paraId="1E041FE2" w14:textId="77777777" w:rsidR="0058357A" w:rsidRDefault="00A30512" w:rsidP="0058357A">
      <w:pPr>
        <w:rPr>
          <w:noProof/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770CEED0" wp14:editId="4632A30A">
            <wp:extent cx="4937760" cy="3848100"/>
            <wp:effectExtent l="0" t="0" r="0" b="0"/>
            <wp:docPr id="2135418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EE5B" w14:textId="77777777" w:rsidR="00A30512" w:rsidRPr="00A30512" w:rsidRDefault="00A30512" w:rsidP="00A30512">
      <w:pPr>
        <w:rPr>
          <w:sz w:val="32"/>
          <w:szCs w:val="32"/>
          <w:lang w:val="en-IN"/>
        </w:rPr>
      </w:pPr>
    </w:p>
    <w:p w14:paraId="258FD6F4" w14:textId="77777777" w:rsidR="00A30512" w:rsidRPr="00A30512" w:rsidRDefault="00A30512" w:rsidP="00A30512">
      <w:pPr>
        <w:rPr>
          <w:sz w:val="32"/>
          <w:szCs w:val="32"/>
          <w:lang w:val="en-IN"/>
        </w:rPr>
      </w:pPr>
    </w:p>
    <w:p w14:paraId="1A360378" w14:textId="77777777" w:rsidR="00A30512" w:rsidRPr="00A30512" w:rsidRDefault="00A30512" w:rsidP="00A30512">
      <w:pPr>
        <w:rPr>
          <w:sz w:val="32"/>
          <w:szCs w:val="32"/>
          <w:lang w:val="en-IN"/>
        </w:rPr>
      </w:pPr>
    </w:p>
    <w:p w14:paraId="252FC83F" w14:textId="77777777" w:rsidR="00A30512" w:rsidRPr="00A30512" w:rsidRDefault="00A30512" w:rsidP="00A30512">
      <w:pPr>
        <w:rPr>
          <w:sz w:val="32"/>
          <w:szCs w:val="32"/>
          <w:lang w:val="en-IN"/>
        </w:rPr>
      </w:pPr>
    </w:p>
    <w:p w14:paraId="3521CE76" w14:textId="77777777" w:rsidR="00A30512" w:rsidRPr="00A30512" w:rsidRDefault="00A30512" w:rsidP="00A30512">
      <w:pPr>
        <w:rPr>
          <w:sz w:val="32"/>
          <w:szCs w:val="32"/>
          <w:lang w:val="en-IN"/>
        </w:rPr>
      </w:pPr>
    </w:p>
    <w:p w14:paraId="6CFA59D5" w14:textId="77777777" w:rsidR="00A30512" w:rsidRPr="00A30512" w:rsidRDefault="00A30512" w:rsidP="00A30512">
      <w:pPr>
        <w:rPr>
          <w:sz w:val="32"/>
          <w:szCs w:val="32"/>
          <w:lang w:val="en-IN"/>
        </w:rPr>
      </w:pPr>
    </w:p>
    <w:p w14:paraId="5B553FD5" w14:textId="77777777" w:rsidR="00A30512" w:rsidRDefault="00A30512" w:rsidP="00A30512">
      <w:pPr>
        <w:rPr>
          <w:noProof/>
          <w:sz w:val="32"/>
          <w:szCs w:val="32"/>
          <w:lang w:val="en-IN"/>
        </w:rPr>
      </w:pPr>
    </w:p>
    <w:p w14:paraId="707EA72B" w14:textId="77777777" w:rsidR="00A30512" w:rsidRPr="00A30512" w:rsidRDefault="00A30512" w:rsidP="00A30512">
      <w:pPr>
        <w:rPr>
          <w:b/>
          <w:bCs/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Experiment: Recall Test Web Application</w:t>
      </w:r>
    </w:p>
    <w:p w14:paraId="45DFFFD3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3D662E60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140DE1DC" w14:textId="77777777" w:rsidR="00A30512" w:rsidRPr="00A30512" w:rsidRDefault="00A30512" w:rsidP="00A30512">
      <w:pPr>
        <w:rPr>
          <w:b/>
          <w:bCs/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Aim</w:t>
      </w:r>
    </w:p>
    <w:p w14:paraId="739E653F" w14:textId="77777777" w:rsidR="00A30512" w:rsidRPr="00A30512" w:rsidRDefault="00A30512" w:rsidP="00A30512">
      <w:p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lastRenderedPageBreak/>
        <w:t xml:space="preserve">To design and develop a simple </w:t>
      </w:r>
      <w:r w:rsidRPr="00A30512">
        <w:rPr>
          <w:b/>
          <w:bCs/>
          <w:sz w:val="32"/>
          <w:szCs w:val="32"/>
          <w:lang w:val="en-IN"/>
        </w:rPr>
        <w:t>Recall Test web application</w:t>
      </w:r>
      <w:r w:rsidRPr="00A30512">
        <w:rPr>
          <w:sz w:val="32"/>
          <w:szCs w:val="32"/>
          <w:lang w:val="en-IN"/>
        </w:rPr>
        <w:t xml:space="preserve"> using </w:t>
      </w:r>
      <w:r w:rsidRPr="00A30512">
        <w:rPr>
          <w:b/>
          <w:bCs/>
          <w:sz w:val="32"/>
          <w:szCs w:val="32"/>
          <w:lang w:val="en-IN"/>
        </w:rPr>
        <w:t>HTML, CSS, and basic scripting</w:t>
      </w:r>
      <w:r w:rsidRPr="00A30512">
        <w:rPr>
          <w:sz w:val="32"/>
          <w:szCs w:val="32"/>
          <w:lang w:val="en-IN"/>
        </w:rPr>
        <w:t xml:space="preserve"> to evaluate a user's ability to remember and retrieve information without prompts.</w:t>
      </w:r>
    </w:p>
    <w:p w14:paraId="1E9F2829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5AD4738D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2361CD14" w14:textId="77777777" w:rsidR="00A30512" w:rsidRPr="00A30512" w:rsidRDefault="00A30512" w:rsidP="00A30512">
      <w:pPr>
        <w:rPr>
          <w:b/>
          <w:bCs/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Objective</w:t>
      </w:r>
    </w:p>
    <w:p w14:paraId="7A053E78" w14:textId="77777777" w:rsidR="00A30512" w:rsidRPr="00A30512" w:rsidRDefault="00A30512" w:rsidP="00A30512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To understand the concept of </w:t>
      </w:r>
      <w:r w:rsidRPr="00A30512">
        <w:rPr>
          <w:b/>
          <w:bCs/>
          <w:sz w:val="32"/>
          <w:szCs w:val="32"/>
          <w:lang w:val="en-IN"/>
        </w:rPr>
        <w:t>memory recall testing</w:t>
      </w:r>
      <w:r w:rsidRPr="00A30512">
        <w:rPr>
          <w:sz w:val="32"/>
          <w:szCs w:val="32"/>
          <w:lang w:val="en-IN"/>
        </w:rPr>
        <w:t>.</w:t>
      </w:r>
    </w:p>
    <w:p w14:paraId="363A895D" w14:textId="77777777" w:rsidR="00A30512" w:rsidRPr="00A30512" w:rsidRDefault="00A30512" w:rsidP="00A30512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To create an </w:t>
      </w:r>
      <w:r w:rsidRPr="00A30512">
        <w:rPr>
          <w:b/>
          <w:bCs/>
          <w:sz w:val="32"/>
          <w:szCs w:val="32"/>
          <w:lang w:val="en-IN"/>
        </w:rPr>
        <w:t>interactive webpage</w:t>
      </w:r>
      <w:r w:rsidRPr="00A30512">
        <w:rPr>
          <w:sz w:val="32"/>
          <w:szCs w:val="32"/>
          <w:lang w:val="en-IN"/>
        </w:rPr>
        <w:t xml:space="preserve"> that starts a recall test.</w:t>
      </w:r>
    </w:p>
    <w:p w14:paraId="7EB493B7" w14:textId="77777777" w:rsidR="00A30512" w:rsidRPr="00A30512" w:rsidRDefault="00A30512" w:rsidP="00A30512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To learn </w:t>
      </w:r>
      <w:r w:rsidRPr="00A30512">
        <w:rPr>
          <w:b/>
          <w:bCs/>
          <w:sz w:val="32"/>
          <w:szCs w:val="32"/>
          <w:lang w:val="en-IN"/>
        </w:rPr>
        <w:t>web interface design and basic user interaction</w:t>
      </w:r>
      <w:r w:rsidRPr="00A30512">
        <w:rPr>
          <w:sz w:val="32"/>
          <w:szCs w:val="32"/>
          <w:lang w:val="en-IN"/>
        </w:rPr>
        <w:t>.</w:t>
      </w:r>
    </w:p>
    <w:p w14:paraId="7093D900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72F8C936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4D4C1254" w14:textId="77777777" w:rsidR="00A30512" w:rsidRPr="00A30512" w:rsidRDefault="00A30512" w:rsidP="00A30512">
      <w:pPr>
        <w:rPr>
          <w:b/>
          <w:bCs/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Tools / Technologies Used</w:t>
      </w:r>
    </w:p>
    <w:p w14:paraId="7A680823" w14:textId="77777777" w:rsidR="00A30512" w:rsidRPr="00A30512" w:rsidRDefault="00A30512" w:rsidP="00A3051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HTML</w:t>
      </w:r>
      <w:r w:rsidRPr="00A30512">
        <w:rPr>
          <w:sz w:val="32"/>
          <w:szCs w:val="32"/>
          <w:lang w:val="en-IN"/>
        </w:rPr>
        <w:t xml:space="preserve"> – to create the structure of the webpage</w:t>
      </w:r>
    </w:p>
    <w:p w14:paraId="040D2EF0" w14:textId="77777777" w:rsidR="00A30512" w:rsidRPr="00A30512" w:rsidRDefault="00A30512" w:rsidP="00A3051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CSS</w:t>
      </w:r>
      <w:r w:rsidRPr="00A30512">
        <w:rPr>
          <w:sz w:val="32"/>
          <w:szCs w:val="32"/>
          <w:lang w:val="en-IN"/>
        </w:rPr>
        <w:t xml:space="preserve"> – to style the interface and layout</w:t>
      </w:r>
    </w:p>
    <w:p w14:paraId="08CE695C" w14:textId="77777777" w:rsidR="00A30512" w:rsidRPr="00A30512" w:rsidRDefault="00A30512" w:rsidP="00A3051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JavaScript (optional)</w:t>
      </w:r>
      <w:r w:rsidRPr="00A30512">
        <w:rPr>
          <w:sz w:val="32"/>
          <w:szCs w:val="32"/>
          <w:lang w:val="en-IN"/>
        </w:rPr>
        <w:t xml:space="preserve"> – to control the start button and test flow</w:t>
      </w:r>
    </w:p>
    <w:p w14:paraId="71AC9C6D" w14:textId="77777777" w:rsidR="00A30512" w:rsidRPr="00A30512" w:rsidRDefault="00A30512" w:rsidP="00A3051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Web Browser</w:t>
      </w:r>
      <w:r w:rsidRPr="00A30512">
        <w:rPr>
          <w:sz w:val="32"/>
          <w:szCs w:val="32"/>
          <w:lang w:val="en-IN"/>
        </w:rPr>
        <w:t xml:space="preserve"> – to run and test the application</w:t>
      </w:r>
    </w:p>
    <w:p w14:paraId="05F9EFAC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606C4684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34DA1629" w14:textId="77777777" w:rsidR="00A30512" w:rsidRPr="00A30512" w:rsidRDefault="00A30512" w:rsidP="00A30512">
      <w:pPr>
        <w:rPr>
          <w:b/>
          <w:bCs/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Procedure</w:t>
      </w:r>
    </w:p>
    <w:p w14:paraId="2D91056D" w14:textId="77777777" w:rsidR="00A30512" w:rsidRPr="00A30512" w:rsidRDefault="00A30512" w:rsidP="00A3051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Create an </w:t>
      </w:r>
      <w:r w:rsidRPr="00A30512">
        <w:rPr>
          <w:b/>
          <w:bCs/>
          <w:sz w:val="32"/>
          <w:szCs w:val="32"/>
          <w:lang w:val="en-IN"/>
        </w:rPr>
        <w:t>HTML file</w:t>
      </w:r>
      <w:r w:rsidRPr="00A30512">
        <w:rPr>
          <w:sz w:val="32"/>
          <w:szCs w:val="32"/>
          <w:lang w:val="en-IN"/>
        </w:rPr>
        <w:t xml:space="preserve"> for the Recall Test webpage.</w:t>
      </w:r>
    </w:p>
    <w:p w14:paraId="2F89FAF8" w14:textId="77777777" w:rsidR="00A30512" w:rsidRPr="00A30512" w:rsidRDefault="00A30512" w:rsidP="00A3051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Add a </w:t>
      </w:r>
      <w:r w:rsidRPr="00A30512">
        <w:rPr>
          <w:b/>
          <w:bCs/>
          <w:sz w:val="32"/>
          <w:szCs w:val="32"/>
          <w:lang w:val="en-IN"/>
        </w:rPr>
        <w:t>title “RECALL TEST”</w:t>
      </w:r>
      <w:r w:rsidRPr="00A30512">
        <w:rPr>
          <w:sz w:val="32"/>
          <w:szCs w:val="32"/>
          <w:lang w:val="en-IN"/>
        </w:rPr>
        <w:t xml:space="preserve"> at the top of the page.</w:t>
      </w:r>
    </w:p>
    <w:p w14:paraId="5B6DC3CC" w14:textId="77777777" w:rsidR="00A30512" w:rsidRPr="00A30512" w:rsidRDefault="00A30512" w:rsidP="00A3051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Write a </w:t>
      </w:r>
      <w:r w:rsidRPr="00A30512">
        <w:rPr>
          <w:b/>
          <w:bCs/>
          <w:sz w:val="32"/>
          <w:szCs w:val="32"/>
          <w:lang w:val="en-IN"/>
        </w:rPr>
        <w:t>description explaining what a recall test is</w:t>
      </w:r>
      <w:r w:rsidRPr="00A30512">
        <w:rPr>
          <w:sz w:val="32"/>
          <w:szCs w:val="32"/>
          <w:lang w:val="en-IN"/>
        </w:rPr>
        <w:t xml:space="preserve"> and its purpose.</w:t>
      </w:r>
    </w:p>
    <w:p w14:paraId="1CFD62CC" w14:textId="77777777" w:rsidR="00A30512" w:rsidRPr="00A30512" w:rsidRDefault="00A30512" w:rsidP="00A3051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Use </w:t>
      </w:r>
      <w:r w:rsidRPr="00A30512">
        <w:rPr>
          <w:b/>
          <w:bCs/>
          <w:sz w:val="32"/>
          <w:szCs w:val="32"/>
          <w:lang w:val="en-IN"/>
        </w:rPr>
        <w:t>CSS styling</w:t>
      </w:r>
      <w:r w:rsidRPr="00A30512">
        <w:rPr>
          <w:sz w:val="32"/>
          <w:szCs w:val="32"/>
          <w:lang w:val="en-IN"/>
        </w:rPr>
        <w:t xml:space="preserve"> to design the background, text </w:t>
      </w:r>
      <w:proofErr w:type="spellStart"/>
      <w:r w:rsidRPr="00A30512">
        <w:rPr>
          <w:sz w:val="32"/>
          <w:szCs w:val="32"/>
          <w:lang w:val="en-IN"/>
        </w:rPr>
        <w:t>color</w:t>
      </w:r>
      <w:proofErr w:type="spellEnd"/>
      <w:r w:rsidRPr="00A30512">
        <w:rPr>
          <w:sz w:val="32"/>
          <w:szCs w:val="32"/>
          <w:lang w:val="en-IN"/>
        </w:rPr>
        <w:t>, and layout for a clean interface.</w:t>
      </w:r>
    </w:p>
    <w:p w14:paraId="3FC3DEFC" w14:textId="77777777" w:rsidR="00A30512" w:rsidRPr="00A30512" w:rsidRDefault="00A30512" w:rsidP="00A3051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Place a </w:t>
      </w:r>
      <w:r w:rsidRPr="00A30512">
        <w:rPr>
          <w:b/>
          <w:bCs/>
          <w:sz w:val="32"/>
          <w:szCs w:val="32"/>
          <w:lang w:val="en-IN"/>
        </w:rPr>
        <w:t>“Start” button</w:t>
      </w:r>
      <w:r w:rsidRPr="00A30512">
        <w:rPr>
          <w:sz w:val="32"/>
          <w:szCs w:val="32"/>
          <w:lang w:val="en-IN"/>
        </w:rPr>
        <w:t xml:space="preserve"> at the bottom of the description.</w:t>
      </w:r>
    </w:p>
    <w:p w14:paraId="584E5033" w14:textId="77777777" w:rsidR="00A30512" w:rsidRPr="00A30512" w:rsidRDefault="00A30512" w:rsidP="00A3051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When the user clicks the </w:t>
      </w:r>
      <w:r w:rsidRPr="00A30512">
        <w:rPr>
          <w:b/>
          <w:bCs/>
          <w:sz w:val="32"/>
          <w:szCs w:val="32"/>
          <w:lang w:val="en-IN"/>
        </w:rPr>
        <w:t>Start button</w:t>
      </w:r>
      <w:r w:rsidRPr="00A30512">
        <w:rPr>
          <w:sz w:val="32"/>
          <w:szCs w:val="32"/>
          <w:lang w:val="en-IN"/>
        </w:rPr>
        <w:t>, the recall test process begins (for example: showing words, numbers, or images to remember).</w:t>
      </w:r>
    </w:p>
    <w:p w14:paraId="4F678885" w14:textId="77777777" w:rsidR="00A30512" w:rsidRPr="00A30512" w:rsidRDefault="00A30512" w:rsidP="00A3051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After a short time, the user is asked to </w:t>
      </w:r>
      <w:r w:rsidRPr="00A30512">
        <w:rPr>
          <w:b/>
          <w:bCs/>
          <w:sz w:val="32"/>
          <w:szCs w:val="32"/>
          <w:lang w:val="en-IN"/>
        </w:rPr>
        <w:t>recall or type the information they remember</w:t>
      </w:r>
      <w:r w:rsidRPr="00A30512">
        <w:rPr>
          <w:sz w:val="32"/>
          <w:szCs w:val="32"/>
          <w:lang w:val="en-IN"/>
        </w:rPr>
        <w:t>.</w:t>
      </w:r>
    </w:p>
    <w:p w14:paraId="51ED47E8" w14:textId="77777777" w:rsidR="00A30512" w:rsidRPr="00A30512" w:rsidRDefault="00A30512" w:rsidP="00A3051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The program then </w:t>
      </w:r>
      <w:r w:rsidRPr="00A30512">
        <w:rPr>
          <w:b/>
          <w:bCs/>
          <w:sz w:val="32"/>
          <w:szCs w:val="32"/>
          <w:lang w:val="en-IN"/>
        </w:rPr>
        <w:t>checks the responses and evaluates memory performance</w:t>
      </w:r>
      <w:r w:rsidRPr="00A30512">
        <w:rPr>
          <w:sz w:val="32"/>
          <w:szCs w:val="32"/>
          <w:lang w:val="en-IN"/>
        </w:rPr>
        <w:t>.</w:t>
      </w:r>
    </w:p>
    <w:p w14:paraId="16EC7736" w14:textId="77777777" w:rsidR="00A30512" w:rsidRPr="00A30512" w:rsidRDefault="00A30512" w:rsidP="00A30512">
      <w:pPr>
        <w:rPr>
          <w:b/>
          <w:bCs/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lastRenderedPageBreak/>
        <w:t>Result</w:t>
      </w:r>
    </w:p>
    <w:p w14:paraId="08A603A0" w14:textId="77777777" w:rsidR="00A30512" w:rsidRPr="00A30512" w:rsidRDefault="00A30512" w:rsidP="00A30512">
      <w:p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The </w:t>
      </w:r>
      <w:r w:rsidRPr="00A30512">
        <w:rPr>
          <w:b/>
          <w:bCs/>
          <w:sz w:val="32"/>
          <w:szCs w:val="32"/>
          <w:lang w:val="en-IN"/>
        </w:rPr>
        <w:t>Recall Test webpage</w:t>
      </w:r>
      <w:r w:rsidRPr="00A30512">
        <w:rPr>
          <w:sz w:val="32"/>
          <w:szCs w:val="32"/>
          <w:lang w:val="en-IN"/>
        </w:rPr>
        <w:t xml:space="preserve"> was successfully created. The interface explains the concept of recall testing and allows the user to begin the test using a </w:t>
      </w:r>
      <w:r w:rsidRPr="00A30512">
        <w:rPr>
          <w:b/>
          <w:bCs/>
          <w:sz w:val="32"/>
          <w:szCs w:val="32"/>
          <w:lang w:val="en-IN"/>
        </w:rPr>
        <w:t>Start button</w:t>
      </w:r>
      <w:r w:rsidRPr="00A30512">
        <w:rPr>
          <w:sz w:val="32"/>
          <w:szCs w:val="32"/>
          <w:lang w:val="en-IN"/>
        </w:rPr>
        <w:t>.</w:t>
      </w:r>
    </w:p>
    <w:p w14:paraId="63E5BCA8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7F836752" w14:textId="77777777" w:rsidR="00A30512" w:rsidRDefault="00A30512" w:rsidP="00A30512">
      <w:pPr>
        <w:rPr>
          <w:b/>
          <w:bCs/>
          <w:sz w:val="32"/>
          <w:szCs w:val="32"/>
          <w:lang w:val="en-IN"/>
        </w:rPr>
      </w:pPr>
    </w:p>
    <w:p w14:paraId="6F1FC360" w14:textId="77777777" w:rsidR="00A30512" w:rsidRPr="00A30512" w:rsidRDefault="00A30512" w:rsidP="00A30512">
      <w:pPr>
        <w:rPr>
          <w:b/>
          <w:bCs/>
          <w:sz w:val="32"/>
          <w:szCs w:val="32"/>
          <w:lang w:val="en-IN"/>
        </w:rPr>
      </w:pPr>
      <w:r w:rsidRPr="00A30512">
        <w:rPr>
          <w:b/>
          <w:bCs/>
          <w:sz w:val="32"/>
          <w:szCs w:val="32"/>
          <w:lang w:val="en-IN"/>
        </w:rPr>
        <w:t>Conclusion</w:t>
      </w:r>
    </w:p>
    <w:p w14:paraId="30972D31" w14:textId="77777777" w:rsidR="00A30512" w:rsidRPr="00A30512" w:rsidRDefault="00A30512" w:rsidP="00A30512">
      <w:p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 xml:space="preserve">This experiment demonstrates how </w:t>
      </w:r>
      <w:r w:rsidRPr="00A30512">
        <w:rPr>
          <w:b/>
          <w:bCs/>
          <w:sz w:val="32"/>
          <w:szCs w:val="32"/>
          <w:lang w:val="en-IN"/>
        </w:rPr>
        <w:t>web technologies can be used to build simple cognitive testing tools</w:t>
      </w:r>
      <w:r w:rsidRPr="00A30512">
        <w:rPr>
          <w:sz w:val="32"/>
          <w:szCs w:val="32"/>
          <w:lang w:val="en-IN"/>
        </w:rPr>
        <w:t xml:space="preserve">. It also helps in understanding </w:t>
      </w:r>
      <w:r w:rsidRPr="00A30512">
        <w:rPr>
          <w:b/>
          <w:bCs/>
          <w:sz w:val="32"/>
          <w:szCs w:val="32"/>
          <w:lang w:val="en-IN"/>
        </w:rPr>
        <w:t>memory assessment techniques and interactive web design</w:t>
      </w:r>
      <w:r w:rsidRPr="00A30512">
        <w:rPr>
          <w:sz w:val="32"/>
          <w:szCs w:val="32"/>
          <w:lang w:val="en-IN"/>
        </w:rPr>
        <w:t>.</w:t>
      </w:r>
    </w:p>
    <w:p w14:paraId="32AD7942" w14:textId="77777777" w:rsidR="00A30512" w:rsidRDefault="00A30512" w:rsidP="00A30512">
      <w:pPr>
        <w:rPr>
          <w:sz w:val="32"/>
          <w:szCs w:val="32"/>
          <w:lang w:val="en-IN"/>
        </w:rPr>
      </w:pPr>
    </w:p>
    <w:p w14:paraId="4411A541" w14:textId="77777777" w:rsidR="00A30512" w:rsidRDefault="00A30512" w:rsidP="00A30512">
      <w:pPr>
        <w:rPr>
          <w:sz w:val="32"/>
          <w:szCs w:val="32"/>
          <w:lang w:val="en-IN"/>
        </w:rPr>
      </w:pPr>
    </w:p>
    <w:p w14:paraId="73FD8501" w14:textId="77777777" w:rsidR="00A30512" w:rsidRDefault="00A30512" w:rsidP="00A3051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LINK:</w:t>
      </w:r>
    </w:p>
    <w:p w14:paraId="5FE461C3" w14:textId="77777777" w:rsidR="00A30512" w:rsidRDefault="00A30512" w:rsidP="00A30512">
      <w:pPr>
        <w:rPr>
          <w:sz w:val="32"/>
          <w:szCs w:val="32"/>
          <w:lang w:val="en-IN"/>
        </w:rPr>
      </w:pPr>
    </w:p>
    <w:p w14:paraId="57874CFB" w14:textId="77777777" w:rsidR="00A30512" w:rsidRPr="00A30512" w:rsidRDefault="00A30512" w:rsidP="00A30512">
      <w:pPr>
        <w:rPr>
          <w:sz w:val="32"/>
          <w:szCs w:val="32"/>
          <w:lang w:val="en-IN"/>
        </w:rPr>
      </w:pPr>
      <w:r w:rsidRPr="00A30512">
        <w:rPr>
          <w:sz w:val="32"/>
          <w:szCs w:val="32"/>
          <w:lang w:val="en-IN"/>
        </w:rPr>
        <w:t>https://www.figma.com/design/Fu5HXSYimb5rD39ZjU3hsT/Untitled?t=2cNOekUFy3Ds85JZ-1</w:t>
      </w:r>
    </w:p>
    <w:sectPr w:rsidR="00A30512" w:rsidRPr="00A30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D2DD" w14:textId="77777777" w:rsidR="00102023" w:rsidRDefault="00102023" w:rsidP="0058357A">
      <w:r>
        <w:separator/>
      </w:r>
    </w:p>
  </w:endnote>
  <w:endnote w:type="continuationSeparator" w:id="0">
    <w:p w14:paraId="660B55E4" w14:textId="77777777" w:rsidR="00102023" w:rsidRDefault="00102023" w:rsidP="00583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A478" w14:textId="77777777" w:rsidR="00102023" w:rsidRDefault="00102023" w:rsidP="0058357A">
      <w:r>
        <w:separator/>
      </w:r>
    </w:p>
  </w:footnote>
  <w:footnote w:type="continuationSeparator" w:id="0">
    <w:p w14:paraId="1B56F62B" w14:textId="77777777" w:rsidR="00102023" w:rsidRDefault="00102023" w:rsidP="005835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F670C6D"/>
    <w:multiLevelType w:val="multilevel"/>
    <w:tmpl w:val="D4E2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69E6F26"/>
    <w:multiLevelType w:val="multilevel"/>
    <w:tmpl w:val="B6E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845A4"/>
    <w:multiLevelType w:val="multilevel"/>
    <w:tmpl w:val="DC62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3737582">
    <w:abstractNumId w:val="22"/>
  </w:num>
  <w:num w:numId="2" w16cid:durableId="820538140">
    <w:abstractNumId w:val="12"/>
  </w:num>
  <w:num w:numId="3" w16cid:durableId="1825704779">
    <w:abstractNumId w:val="10"/>
  </w:num>
  <w:num w:numId="4" w16cid:durableId="59132259">
    <w:abstractNumId w:val="24"/>
  </w:num>
  <w:num w:numId="5" w16cid:durableId="858726">
    <w:abstractNumId w:val="14"/>
  </w:num>
  <w:num w:numId="6" w16cid:durableId="1405568451">
    <w:abstractNumId w:val="19"/>
  </w:num>
  <w:num w:numId="7" w16cid:durableId="866790522">
    <w:abstractNumId w:val="21"/>
  </w:num>
  <w:num w:numId="8" w16cid:durableId="1837767848">
    <w:abstractNumId w:val="9"/>
  </w:num>
  <w:num w:numId="9" w16cid:durableId="767700098">
    <w:abstractNumId w:val="7"/>
  </w:num>
  <w:num w:numId="10" w16cid:durableId="239217694">
    <w:abstractNumId w:val="6"/>
  </w:num>
  <w:num w:numId="11" w16cid:durableId="864173704">
    <w:abstractNumId w:val="5"/>
  </w:num>
  <w:num w:numId="12" w16cid:durableId="367950003">
    <w:abstractNumId w:val="4"/>
  </w:num>
  <w:num w:numId="13" w16cid:durableId="1836458528">
    <w:abstractNumId w:val="8"/>
  </w:num>
  <w:num w:numId="14" w16cid:durableId="778067894">
    <w:abstractNumId w:val="3"/>
  </w:num>
  <w:num w:numId="15" w16cid:durableId="1422988601">
    <w:abstractNumId w:val="2"/>
  </w:num>
  <w:num w:numId="16" w16cid:durableId="945815944">
    <w:abstractNumId w:val="1"/>
  </w:num>
  <w:num w:numId="17" w16cid:durableId="60031154">
    <w:abstractNumId w:val="0"/>
  </w:num>
  <w:num w:numId="18" w16cid:durableId="112483321">
    <w:abstractNumId w:val="17"/>
  </w:num>
  <w:num w:numId="19" w16cid:durableId="810173915">
    <w:abstractNumId w:val="18"/>
  </w:num>
  <w:num w:numId="20" w16cid:durableId="401951424">
    <w:abstractNumId w:val="23"/>
  </w:num>
  <w:num w:numId="21" w16cid:durableId="2120028406">
    <w:abstractNumId w:val="20"/>
  </w:num>
  <w:num w:numId="22" w16cid:durableId="1470706705">
    <w:abstractNumId w:val="11"/>
  </w:num>
  <w:num w:numId="23" w16cid:durableId="570504655">
    <w:abstractNumId w:val="25"/>
  </w:num>
  <w:num w:numId="24" w16cid:durableId="1924951134">
    <w:abstractNumId w:val="16"/>
  </w:num>
  <w:num w:numId="25" w16cid:durableId="1818524920">
    <w:abstractNumId w:val="15"/>
  </w:num>
  <w:num w:numId="26" w16cid:durableId="17087520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7A"/>
    <w:rsid w:val="00102023"/>
    <w:rsid w:val="00540624"/>
    <w:rsid w:val="0058357A"/>
    <w:rsid w:val="00645252"/>
    <w:rsid w:val="006D3D74"/>
    <w:rsid w:val="0083569A"/>
    <w:rsid w:val="00A30512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ABC0"/>
  <w15:chartTrackingRefBased/>
  <w15:docId w15:val="{2576A43E-3C23-4CC3-A21D-A57084BF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13</TotalTime>
  <Pages>6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2026-03-09T10:05:00Z</dcterms:created>
  <dcterms:modified xsi:type="dcterms:W3CDTF">2026-03-09T10:19:00Z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