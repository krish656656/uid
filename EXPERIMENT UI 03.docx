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521B" w14:textId="77777777" w:rsidR="00A9204E" w:rsidRDefault="00A677A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</w:t>
      </w:r>
      <w:proofErr w:type="gramStart"/>
      <w:r>
        <w:rPr>
          <w:sz w:val="32"/>
          <w:szCs w:val="32"/>
          <w:lang w:val="en-IN"/>
        </w:rPr>
        <w:t>EXPERIMENT :</w:t>
      </w:r>
      <w:proofErr w:type="gramEnd"/>
      <w:r>
        <w:rPr>
          <w:sz w:val="32"/>
          <w:szCs w:val="32"/>
          <w:lang w:val="en-IN"/>
        </w:rPr>
        <w:t xml:space="preserve"> 03</w:t>
      </w:r>
    </w:p>
    <w:p w14:paraId="7C737CD8" w14:textId="77777777" w:rsidR="00A677A5" w:rsidRDefault="00A677A5">
      <w:pPr>
        <w:rPr>
          <w:sz w:val="32"/>
          <w:szCs w:val="32"/>
          <w:lang w:val="en-IN"/>
        </w:rPr>
      </w:pPr>
    </w:p>
    <w:p w14:paraId="75895CA8" w14:textId="77777777" w:rsidR="00A677A5" w:rsidRDefault="00A677A5">
      <w:pPr>
        <w:rPr>
          <w:sz w:val="32"/>
          <w:szCs w:val="32"/>
          <w:lang w:val="en-IN"/>
        </w:rPr>
      </w:pPr>
    </w:p>
    <w:p w14:paraId="31B49257" w14:textId="77777777" w:rsidR="00A677A5" w:rsidRDefault="00A677A5">
      <w:pPr>
        <w:rPr>
          <w:sz w:val="32"/>
          <w:szCs w:val="32"/>
          <w:lang w:val="en-IN"/>
        </w:rPr>
      </w:pPr>
      <w:proofErr w:type="gramStart"/>
      <w:r>
        <w:rPr>
          <w:sz w:val="32"/>
          <w:szCs w:val="32"/>
          <w:lang w:val="en-IN"/>
        </w:rPr>
        <w:t>NAME :</w:t>
      </w:r>
      <w:proofErr w:type="gramEnd"/>
      <w:r>
        <w:rPr>
          <w:sz w:val="32"/>
          <w:szCs w:val="32"/>
          <w:lang w:val="en-IN"/>
        </w:rPr>
        <w:t xml:space="preserve"> </w:t>
      </w:r>
      <w:proofErr w:type="gramStart"/>
      <w:r>
        <w:rPr>
          <w:sz w:val="32"/>
          <w:szCs w:val="32"/>
          <w:lang w:val="en-IN"/>
        </w:rPr>
        <w:t>KRISHNAKUMAR .R</w:t>
      </w:r>
      <w:proofErr w:type="gramEnd"/>
      <w:r>
        <w:rPr>
          <w:sz w:val="32"/>
          <w:szCs w:val="32"/>
          <w:lang w:val="en-IN"/>
        </w:rPr>
        <w:t xml:space="preserve">                          ROLL NO: 240701275</w:t>
      </w:r>
    </w:p>
    <w:p w14:paraId="775EF070" w14:textId="77777777" w:rsidR="00A677A5" w:rsidRDefault="00A677A5">
      <w:pPr>
        <w:rPr>
          <w:sz w:val="32"/>
          <w:szCs w:val="32"/>
          <w:lang w:val="en-IN"/>
        </w:rPr>
      </w:pPr>
    </w:p>
    <w:p w14:paraId="103AFAEB" w14:textId="77777777" w:rsidR="00A677A5" w:rsidRDefault="00A677A5">
      <w:pPr>
        <w:rPr>
          <w:sz w:val="32"/>
          <w:szCs w:val="32"/>
          <w:lang w:val="en-IN"/>
        </w:rPr>
      </w:pPr>
    </w:p>
    <w:p w14:paraId="41B8B129" w14:textId="77777777" w:rsidR="00A677A5" w:rsidRDefault="00A677A5">
      <w:pPr>
        <w:rPr>
          <w:sz w:val="32"/>
          <w:szCs w:val="32"/>
          <w:lang w:val="en-IN"/>
        </w:rPr>
      </w:pPr>
    </w:p>
    <w:p w14:paraId="657136AD" w14:textId="77777777" w:rsidR="00A677A5" w:rsidRDefault="00A677A5">
      <w:pPr>
        <w:rPr>
          <w:sz w:val="32"/>
          <w:szCs w:val="32"/>
          <w:lang w:val="en-IN"/>
        </w:rPr>
      </w:pPr>
    </w:p>
    <w:p w14:paraId="434B814F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import </w:t>
      </w:r>
      <w:proofErr w:type="spellStart"/>
      <w:r w:rsidRPr="00A677A5">
        <w:rPr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as </w:t>
      </w:r>
      <w:proofErr w:type="spellStart"/>
      <w:r w:rsidRPr="00A677A5">
        <w:rPr>
          <w:sz w:val="32"/>
          <w:szCs w:val="32"/>
          <w:lang w:val="en-IN"/>
        </w:rPr>
        <w:t>tk</w:t>
      </w:r>
      <w:proofErr w:type="spellEnd"/>
    </w:p>
    <w:p w14:paraId="42AC9435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from </w:t>
      </w:r>
      <w:proofErr w:type="spellStart"/>
      <w:r w:rsidRPr="00A677A5">
        <w:rPr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import </w:t>
      </w:r>
      <w:proofErr w:type="spellStart"/>
      <w:r w:rsidRPr="00A677A5">
        <w:rPr>
          <w:sz w:val="32"/>
          <w:szCs w:val="32"/>
          <w:lang w:val="en-IN"/>
        </w:rPr>
        <w:t>ttk</w:t>
      </w:r>
      <w:proofErr w:type="spellEnd"/>
      <w:r w:rsidRPr="00A677A5">
        <w:rPr>
          <w:sz w:val="32"/>
          <w:szCs w:val="32"/>
          <w:lang w:val="en-IN"/>
        </w:rPr>
        <w:t xml:space="preserve">, </w:t>
      </w:r>
      <w:proofErr w:type="spellStart"/>
      <w:r w:rsidRPr="00A677A5">
        <w:rPr>
          <w:sz w:val="32"/>
          <w:szCs w:val="32"/>
          <w:lang w:val="en-IN"/>
        </w:rPr>
        <w:t>messagebox</w:t>
      </w:r>
      <w:proofErr w:type="spellEnd"/>
    </w:p>
    <w:p w14:paraId="71BE8D4B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63F607F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865B17E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def </w:t>
      </w:r>
      <w:proofErr w:type="gramStart"/>
      <w:r w:rsidRPr="00A677A5">
        <w:rPr>
          <w:sz w:val="32"/>
          <w:szCs w:val="32"/>
          <w:lang w:val="en-IN"/>
        </w:rPr>
        <w:t>convert(</w:t>
      </w:r>
      <w:proofErr w:type="gramEnd"/>
      <w:r w:rsidRPr="00A677A5">
        <w:rPr>
          <w:sz w:val="32"/>
          <w:szCs w:val="32"/>
          <w:lang w:val="en-IN"/>
        </w:rPr>
        <w:t>):</w:t>
      </w:r>
    </w:p>
    <w:p w14:paraId="305701F2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try:</w:t>
      </w:r>
    </w:p>
    <w:p w14:paraId="14F26C38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value = float(</w:t>
      </w:r>
      <w:proofErr w:type="spellStart"/>
      <w:proofErr w:type="gramStart"/>
      <w:r w:rsidRPr="00A677A5">
        <w:rPr>
          <w:sz w:val="32"/>
          <w:szCs w:val="32"/>
          <w:lang w:val="en-IN"/>
        </w:rPr>
        <w:t>entry_value.get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))</w:t>
      </w:r>
    </w:p>
    <w:p w14:paraId="332E68E0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category = </w:t>
      </w:r>
      <w:proofErr w:type="spellStart"/>
      <w:proofErr w:type="gramStart"/>
      <w:r w:rsidRPr="00A677A5">
        <w:rPr>
          <w:sz w:val="32"/>
          <w:szCs w:val="32"/>
          <w:lang w:val="en-IN"/>
        </w:rPr>
        <w:t>combo_category.get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</w:t>
      </w:r>
    </w:p>
    <w:p w14:paraId="167A2CA0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conversion = </w:t>
      </w:r>
      <w:proofErr w:type="spellStart"/>
      <w:proofErr w:type="gramStart"/>
      <w:r w:rsidRPr="00A677A5">
        <w:rPr>
          <w:sz w:val="32"/>
          <w:szCs w:val="32"/>
          <w:lang w:val="en-IN"/>
        </w:rPr>
        <w:t>combo_conversion.get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</w:t>
      </w:r>
    </w:p>
    <w:p w14:paraId="680EA208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146AF7AF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if category == "Length":</w:t>
      </w:r>
    </w:p>
    <w:p w14:paraId="66ACA1D4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if conversion == "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 xml:space="preserve"> to Meter":</w:t>
      </w:r>
    </w:p>
    <w:p w14:paraId="07C93722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* 1000</w:t>
      </w:r>
    </w:p>
    <w:p w14:paraId="4D54C328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</w:t>
      </w:r>
      <w:proofErr w:type="gramStart"/>
      <w:r w:rsidRPr="00A677A5">
        <w:rPr>
          <w:sz w:val="32"/>
          <w:szCs w:val="32"/>
          <w:lang w:val="en-IN"/>
        </w:rPr>
        <w:t>config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meters")</w:t>
      </w:r>
    </w:p>
    <w:p w14:paraId="47CFAB06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04E0E8B0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conversion == "Meter to 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>":</w:t>
      </w:r>
    </w:p>
    <w:p w14:paraId="434B63CE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/ 1000</w:t>
      </w:r>
    </w:p>
    <w:p w14:paraId="3E40B4B2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</w:t>
      </w:r>
      <w:proofErr w:type="gramStart"/>
      <w:r w:rsidRPr="00A677A5">
        <w:rPr>
          <w:sz w:val="32"/>
          <w:szCs w:val="32"/>
          <w:lang w:val="en-IN"/>
        </w:rPr>
        <w:t>config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 xml:space="preserve">: {result} </w:t>
      </w:r>
      <w:proofErr w:type="spellStart"/>
      <w:r w:rsidRPr="00A677A5">
        <w:rPr>
          <w:sz w:val="32"/>
          <w:szCs w:val="32"/>
          <w:lang w:val="en-IN"/>
        </w:rPr>
        <w:t>kilometers</w:t>
      </w:r>
      <w:proofErr w:type="spellEnd"/>
      <w:r w:rsidRPr="00A677A5">
        <w:rPr>
          <w:sz w:val="32"/>
          <w:szCs w:val="32"/>
          <w:lang w:val="en-IN"/>
        </w:rPr>
        <w:t>")</w:t>
      </w:r>
    </w:p>
    <w:p w14:paraId="5360E8DB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47D1EB6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"Mass":</w:t>
      </w:r>
    </w:p>
    <w:p w14:paraId="5B3FCF90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if conversion == "Kilogram to Gram":</w:t>
      </w:r>
    </w:p>
    <w:p w14:paraId="3A0AB3A9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* 1000</w:t>
      </w:r>
    </w:p>
    <w:p w14:paraId="479B26E5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</w:t>
      </w:r>
      <w:proofErr w:type="gramStart"/>
      <w:r w:rsidRPr="00A677A5">
        <w:rPr>
          <w:sz w:val="32"/>
          <w:szCs w:val="32"/>
          <w:lang w:val="en-IN"/>
        </w:rPr>
        <w:t>config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grams")</w:t>
      </w:r>
    </w:p>
    <w:p w14:paraId="26300A7E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1C0F3B73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conversion == "Gram to Kilogram":</w:t>
      </w:r>
    </w:p>
    <w:p w14:paraId="0F685CAF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 xml:space="preserve">                result = value / 1000</w:t>
      </w:r>
    </w:p>
    <w:p w14:paraId="31B8580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</w:t>
      </w:r>
      <w:proofErr w:type="gramStart"/>
      <w:r w:rsidRPr="00A677A5">
        <w:rPr>
          <w:sz w:val="32"/>
          <w:szCs w:val="32"/>
          <w:lang w:val="en-IN"/>
        </w:rPr>
        <w:t>config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kilograms")</w:t>
      </w:r>
    </w:p>
    <w:p w14:paraId="0814DB35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232A469D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"Temperature":</w:t>
      </w:r>
    </w:p>
    <w:p w14:paraId="27E3BE04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if conversion == "Celsius to Fahrenheit":</w:t>
      </w:r>
    </w:p>
    <w:p w14:paraId="66FD7625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(value * 9/5) + 32</w:t>
      </w:r>
    </w:p>
    <w:p w14:paraId="24AA495A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</w:t>
      </w:r>
      <w:proofErr w:type="gramStart"/>
      <w:r w:rsidRPr="00A677A5">
        <w:rPr>
          <w:sz w:val="32"/>
          <w:szCs w:val="32"/>
          <w:lang w:val="en-IN"/>
        </w:rPr>
        <w:t>config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°F")</w:t>
      </w:r>
    </w:p>
    <w:p w14:paraId="33CCC85B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522F098C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conversion == "Fahrenheit to Celsius":</w:t>
      </w:r>
    </w:p>
    <w:p w14:paraId="718E2C6E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(value - 32) * 5/9</w:t>
      </w:r>
    </w:p>
    <w:p w14:paraId="764B595D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</w:t>
      </w:r>
      <w:proofErr w:type="gramStart"/>
      <w:r w:rsidRPr="00A677A5">
        <w:rPr>
          <w:sz w:val="32"/>
          <w:szCs w:val="32"/>
          <w:lang w:val="en-IN"/>
        </w:rPr>
        <w:t>config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°C")</w:t>
      </w:r>
    </w:p>
    <w:p w14:paraId="43B04A15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5D16E6DC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else:</w:t>
      </w:r>
    </w:p>
    <w:p w14:paraId="52A380F4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A677A5">
        <w:rPr>
          <w:sz w:val="32"/>
          <w:szCs w:val="32"/>
          <w:lang w:val="en-IN"/>
        </w:rPr>
        <w:t>messagebox.showerror</w:t>
      </w:r>
      <w:proofErr w:type="spellEnd"/>
      <w:proofErr w:type="gramEnd"/>
      <w:r w:rsidRPr="00A677A5">
        <w:rPr>
          <w:sz w:val="32"/>
          <w:szCs w:val="32"/>
          <w:lang w:val="en-IN"/>
        </w:rPr>
        <w:t>("Error", "Invalid selection!")</w:t>
      </w:r>
    </w:p>
    <w:p w14:paraId="6596F438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6B23F18A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except </w:t>
      </w:r>
      <w:proofErr w:type="spellStart"/>
      <w:r w:rsidRPr="00A677A5">
        <w:rPr>
          <w:sz w:val="32"/>
          <w:szCs w:val="32"/>
          <w:lang w:val="en-IN"/>
        </w:rPr>
        <w:t>ValueError</w:t>
      </w:r>
      <w:proofErr w:type="spellEnd"/>
      <w:r w:rsidRPr="00A677A5">
        <w:rPr>
          <w:sz w:val="32"/>
          <w:szCs w:val="32"/>
          <w:lang w:val="en-IN"/>
        </w:rPr>
        <w:t>:</w:t>
      </w:r>
    </w:p>
    <w:p w14:paraId="5CF63C3C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proofErr w:type="gramStart"/>
      <w:r w:rsidRPr="00A677A5">
        <w:rPr>
          <w:sz w:val="32"/>
          <w:szCs w:val="32"/>
          <w:lang w:val="en-IN"/>
        </w:rPr>
        <w:t>messagebox.showerror</w:t>
      </w:r>
      <w:proofErr w:type="spellEnd"/>
      <w:proofErr w:type="gramEnd"/>
      <w:r w:rsidRPr="00A677A5">
        <w:rPr>
          <w:sz w:val="32"/>
          <w:szCs w:val="32"/>
          <w:lang w:val="en-IN"/>
        </w:rPr>
        <w:t>("Error", "Please enter a valid number!")</w:t>
      </w:r>
    </w:p>
    <w:p w14:paraId="6D71A26F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B7177F5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0B13C0C2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def </w:t>
      </w:r>
      <w:proofErr w:type="spellStart"/>
      <w:r w:rsidRPr="00A677A5">
        <w:rPr>
          <w:sz w:val="32"/>
          <w:szCs w:val="32"/>
          <w:lang w:val="en-IN"/>
        </w:rPr>
        <w:t>update_options</w:t>
      </w:r>
      <w:proofErr w:type="spellEnd"/>
      <w:r w:rsidRPr="00A677A5">
        <w:rPr>
          <w:sz w:val="32"/>
          <w:szCs w:val="32"/>
          <w:lang w:val="en-IN"/>
        </w:rPr>
        <w:t>(event):</w:t>
      </w:r>
    </w:p>
    <w:p w14:paraId="0FD68249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category = </w:t>
      </w:r>
      <w:proofErr w:type="spellStart"/>
      <w:proofErr w:type="gramStart"/>
      <w:r w:rsidRPr="00A677A5">
        <w:rPr>
          <w:sz w:val="32"/>
          <w:szCs w:val="32"/>
          <w:lang w:val="en-IN"/>
        </w:rPr>
        <w:t>combo_category.get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</w:t>
      </w:r>
    </w:p>
    <w:p w14:paraId="3350D9A7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FBA98CF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if category == "Length":</w:t>
      </w:r>
    </w:p>
    <w:p w14:paraId="74851F6D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>['values'] = (</w:t>
      </w:r>
    </w:p>
    <w:p w14:paraId="32139DD2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 xml:space="preserve"> to Meter",</w:t>
      </w:r>
    </w:p>
    <w:p w14:paraId="359A59A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"Meter to 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>"</w:t>
      </w:r>
    </w:p>
    <w:p w14:paraId="7D6D553E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)</w:t>
      </w:r>
    </w:p>
    <w:p w14:paraId="666C30F8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5F9F8743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"Mass":</w:t>
      </w:r>
    </w:p>
    <w:p w14:paraId="06150822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>['values'] = (</w:t>
      </w:r>
    </w:p>
    <w:p w14:paraId="6FE5BE5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"Kilogram to Gram",</w:t>
      </w:r>
    </w:p>
    <w:p w14:paraId="5BC30B95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"Gram to Kilogram"</w:t>
      </w:r>
    </w:p>
    <w:p w14:paraId="64A02B2B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)</w:t>
      </w:r>
    </w:p>
    <w:p w14:paraId="6FA4FADE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27390638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"Temperature":</w:t>
      </w:r>
    </w:p>
    <w:p w14:paraId="51B057A7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>['values'] = (</w:t>
      </w:r>
    </w:p>
    <w:p w14:paraId="751F7C2E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"Celsius to Fahrenheit",</w:t>
      </w:r>
    </w:p>
    <w:p w14:paraId="53EBDABC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"Fahrenheit to Celsius"</w:t>
      </w:r>
    </w:p>
    <w:p w14:paraId="1A33390A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)</w:t>
      </w:r>
    </w:p>
    <w:p w14:paraId="3A1FE6D6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74E76E0A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combo_</w:t>
      </w:r>
      <w:proofErr w:type="gramStart"/>
      <w:r w:rsidRPr="00A677A5">
        <w:rPr>
          <w:sz w:val="32"/>
          <w:szCs w:val="32"/>
          <w:lang w:val="en-IN"/>
        </w:rPr>
        <w:t>conversion.current</w:t>
      </w:r>
      <w:proofErr w:type="spellEnd"/>
      <w:proofErr w:type="gramEnd"/>
      <w:r w:rsidRPr="00A677A5">
        <w:rPr>
          <w:sz w:val="32"/>
          <w:szCs w:val="32"/>
          <w:lang w:val="en-IN"/>
        </w:rPr>
        <w:t>(0)</w:t>
      </w:r>
    </w:p>
    <w:p w14:paraId="6D756EB7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4D2550B3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2B95C45C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Create main window</w:t>
      </w:r>
    </w:p>
    <w:p w14:paraId="2B9AD564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root = </w:t>
      </w:r>
      <w:proofErr w:type="spellStart"/>
      <w:proofErr w:type="gramStart"/>
      <w:r w:rsidRPr="00A677A5">
        <w:rPr>
          <w:sz w:val="32"/>
          <w:szCs w:val="32"/>
          <w:lang w:val="en-IN"/>
        </w:rPr>
        <w:t>tk.Tk</w:t>
      </w:r>
      <w:proofErr w:type="spellEnd"/>
      <w:proofErr w:type="gramEnd"/>
      <w:r w:rsidRPr="00A677A5">
        <w:rPr>
          <w:sz w:val="32"/>
          <w:szCs w:val="32"/>
          <w:lang w:val="en-IN"/>
        </w:rPr>
        <w:t>()</w:t>
      </w:r>
    </w:p>
    <w:p w14:paraId="6DF91A3E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root.title</w:t>
      </w:r>
      <w:proofErr w:type="spellEnd"/>
      <w:proofErr w:type="gramEnd"/>
      <w:r w:rsidRPr="00A677A5">
        <w:rPr>
          <w:sz w:val="32"/>
          <w:szCs w:val="32"/>
          <w:lang w:val="en-IN"/>
        </w:rPr>
        <w:t>("Unit Converter System")</w:t>
      </w:r>
    </w:p>
    <w:p w14:paraId="0870B037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root.geometry</w:t>
      </w:r>
      <w:proofErr w:type="spellEnd"/>
      <w:proofErr w:type="gramEnd"/>
      <w:r w:rsidRPr="00A677A5">
        <w:rPr>
          <w:sz w:val="32"/>
          <w:szCs w:val="32"/>
          <w:lang w:val="en-IN"/>
        </w:rPr>
        <w:t>("400x300")</w:t>
      </w:r>
    </w:p>
    <w:p w14:paraId="6624F2D6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root.resizable</w:t>
      </w:r>
      <w:proofErr w:type="spellEnd"/>
      <w:proofErr w:type="gramEnd"/>
      <w:r w:rsidRPr="00A677A5">
        <w:rPr>
          <w:sz w:val="32"/>
          <w:szCs w:val="32"/>
          <w:lang w:val="en-IN"/>
        </w:rPr>
        <w:t>(False, False)</w:t>
      </w:r>
    </w:p>
    <w:p w14:paraId="3284F92C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257E95F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71A0B9ED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Title</w:t>
      </w:r>
    </w:p>
    <w:p w14:paraId="3E099FD3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tk.Label</w:t>
      </w:r>
      <w:proofErr w:type="spellEnd"/>
      <w:proofErr w:type="gramEnd"/>
      <w:r w:rsidRPr="00A677A5">
        <w:rPr>
          <w:sz w:val="32"/>
          <w:szCs w:val="32"/>
          <w:lang w:val="en-IN"/>
        </w:rPr>
        <w:t>(</w:t>
      </w:r>
    </w:p>
    <w:p w14:paraId="12453CB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0536206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text="UNIT CONVERTER SYSTEM",</w:t>
      </w:r>
    </w:p>
    <w:p w14:paraId="0884E70F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font</w:t>
      </w:r>
      <w:proofErr w:type="gramStart"/>
      <w:r w:rsidRPr="00A677A5">
        <w:rPr>
          <w:sz w:val="32"/>
          <w:szCs w:val="32"/>
          <w:lang w:val="en-IN"/>
        </w:rPr>
        <w:t>=(</w:t>
      </w:r>
      <w:proofErr w:type="gramEnd"/>
      <w:r w:rsidRPr="00A677A5">
        <w:rPr>
          <w:sz w:val="32"/>
          <w:szCs w:val="32"/>
          <w:lang w:val="en-IN"/>
        </w:rPr>
        <w:t>"Arial", 14, "bold")</w:t>
      </w:r>
    </w:p>
    <w:p w14:paraId="6DA0D84E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gramStart"/>
      <w:r w:rsidRPr="00A677A5">
        <w:rPr>
          <w:sz w:val="32"/>
          <w:szCs w:val="32"/>
          <w:lang w:val="en-IN"/>
        </w:rPr>
        <w:t>).pack</w:t>
      </w:r>
      <w:proofErr w:type="gram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=10)</w:t>
      </w:r>
    </w:p>
    <w:p w14:paraId="4E970878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132CBF3C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6B119E5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Input value</w:t>
      </w:r>
    </w:p>
    <w:p w14:paraId="433B2967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tk.Label</w:t>
      </w:r>
      <w:proofErr w:type="spellEnd"/>
      <w:proofErr w:type="gramEnd"/>
      <w:r w:rsidRPr="00A677A5">
        <w:rPr>
          <w:sz w:val="32"/>
          <w:szCs w:val="32"/>
          <w:lang w:val="en-IN"/>
        </w:rPr>
        <w:t>(root, text="Enter Value:"</w:t>
      </w:r>
      <w:proofErr w:type="gramStart"/>
      <w:r w:rsidRPr="00A677A5">
        <w:rPr>
          <w:sz w:val="32"/>
          <w:szCs w:val="32"/>
          <w:lang w:val="en-IN"/>
        </w:rPr>
        <w:t>).pack</w:t>
      </w:r>
      <w:proofErr w:type="gramEnd"/>
      <w:r w:rsidRPr="00A677A5">
        <w:rPr>
          <w:sz w:val="32"/>
          <w:szCs w:val="32"/>
          <w:lang w:val="en-IN"/>
        </w:rPr>
        <w:t>()</w:t>
      </w:r>
    </w:p>
    <w:p w14:paraId="4FB02BA2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486D02D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entry_value</w:t>
      </w:r>
      <w:proofErr w:type="spellEnd"/>
      <w:r w:rsidRPr="00A677A5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A677A5">
        <w:rPr>
          <w:sz w:val="32"/>
          <w:szCs w:val="32"/>
          <w:lang w:val="en-IN"/>
        </w:rPr>
        <w:t>tk.Entry</w:t>
      </w:r>
      <w:proofErr w:type="spellEnd"/>
      <w:proofErr w:type="gramEnd"/>
      <w:r w:rsidRPr="00A677A5">
        <w:rPr>
          <w:sz w:val="32"/>
          <w:szCs w:val="32"/>
          <w:lang w:val="en-IN"/>
        </w:rPr>
        <w:t>(root, width=20)</w:t>
      </w:r>
    </w:p>
    <w:p w14:paraId="32ED1E86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entry_</w:t>
      </w:r>
      <w:proofErr w:type="gramStart"/>
      <w:r w:rsidRPr="00A677A5">
        <w:rPr>
          <w:sz w:val="32"/>
          <w:szCs w:val="32"/>
          <w:lang w:val="en-IN"/>
        </w:rPr>
        <w:t>value.pack</w:t>
      </w:r>
      <w:proofErr w:type="spellEnd"/>
      <w:proofErr w:type="gram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=5)</w:t>
      </w:r>
    </w:p>
    <w:p w14:paraId="4DB8BBCB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43092EAA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52501A6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Category selection</w:t>
      </w:r>
    </w:p>
    <w:p w14:paraId="6610E748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lastRenderedPageBreak/>
        <w:t>tk.Label</w:t>
      </w:r>
      <w:proofErr w:type="spellEnd"/>
      <w:proofErr w:type="gramEnd"/>
      <w:r w:rsidRPr="00A677A5">
        <w:rPr>
          <w:sz w:val="32"/>
          <w:szCs w:val="32"/>
          <w:lang w:val="en-IN"/>
        </w:rPr>
        <w:t>(root, text="Select Category:"</w:t>
      </w:r>
      <w:proofErr w:type="gramStart"/>
      <w:r w:rsidRPr="00A677A5">
        <w:rPr>
          <w:sz w:val="32"/>
          <w:szCs w:val="32"/>
          <w:lang w:val="en-IN"/>
        </w:rPr>
        <w:t>).pack</w:t>
      </w:r>
      <w:proofErr w:type="gramEnd"/>
      <w:r w:rsidRPr="00A677A5">
        <w:rPr>
          <w:sz w:val="32"/>
          <w:szCs w:val="32"/>
          <w:lang w:val="en-IN"/>
        </w:rPr>
        <w:t>()</w:t>
      </w:r>
    </w:p>
    <w:p w14:paraId="3185B283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711E2101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combo_category</w:t>
      </w:r>
      <w:proofErr w:type="spellEnd"/>
      <w:r w:rsidRPr="00A677A5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A677A5">
        <w:rPr>
          <w:sz w:val="32"/>
          <w:szCs w:val="32"/>
          <w:lang w:val="en-IN"/>
        </w:rPr>
        <w:t>ttk.Combobox</w:t>
      </w:r>
      <w:proofErr w:type="spellEnd"/>
      <w:proofErr w:type="gramEnd"/>
      <w:r w:rsidRPr="00A677A5">
        <w:rPr>
          <w:sz w:val="32"/>
          <w:szCs w:val="32"/>
          <w:lang w:val="en-IN"/>
        </w:rPr>
        <w:t>(</w:t>
      </w:r>
    </w:p>
    <w:p w14:paraId="2BE52644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10F9BEC5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state="</w:t>
      </w:r>
      <w:proofErr w:type="spellStart"/>
      <w:r w:rsidRPr="00A677A5">
        <w:rPr>
          <w:sz w:val="32"/>
          <w:szCs w:val="32"/>
          <w:lang w:val="en-IN"/>
        </w:rPr>
        <w:t>readonly</w:t>
      </w:r>
      <w:proofErr w:type="spellEnd"/>
      <w:r w:rsidRPr="00A677A5">
        <w:rPr>
          <w:sz w:val="32"/>
          <w:szCs w:val="32"/>
          <w:lang w:val="en-IN"/>
        </w:rPr>
        <w:t>",</w:t>
      </w:r>
    </w:p>
    <w:p w14:paraId="58184AA8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values</w:t>
      </w:r>
      <w:proofErr w:type="gramStart"/>
      <w:r w:rsidRPr="00A677A5">
        <w:rPr>
          <w:sz w:val="32"/>
          <w:szCs w:val="32"/>
          <w:lang w:val="en-IN"/>
        </w:rPr>
        <w:t>=(</w:t>
      </w:r>
      <w:proofErr w:type="gramEnd"/>
      <w:r w:rsidRPr="00A677A5">
        <w:rPr>
          <w:sz w:val="32"/>
          <w:szCs w:val="32"/>
          <w:lang w:val="en-IN"/>
        </w:rPr>
        <w:t>"Length", "Mass", "Temperature")</w:t>
      </w:r>
    </w:p>
    <w:p w14:paraId="36F4E6A0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</w:t>
      </w:r>
    </w:p>
    <w:p w14:paraId="6C404890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</w:t>
      </w:r>
      <w:proofErr w:type="gramStart"/>
      <w:r w:rsidRPr="00A677A5">
        <w:rPr>
          <w:sz w:val="32"/>
          <w:szCs w:val="32"/>
          <w:lang w:val="en-IN"/>
        </w:rPr>
        <w:t>category.pack</w:t>
      </w:r>
      <w:proofErr w:type="spellEnd"/>
      <w:proofErr w:type="gram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=5)</w:t>
      </w:r>
    </w:p>
    <w:p w14:paraId="792C9E3E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FBF99F3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</w:t>
      </w:r>
      <w:proofErr w:type="gramStart"/>
      <w:r w:rsidRPr="00A677A5">
        <w:rPr>
          <w:sz w:val="32"/>
          <w:szCs w:val="32"/>
          <w:lang w:val="en-IN"/>
        </w:rPr>
        <w:t>category.bind</w:t>
      </w:r>
      <w:proofErr w:type="spellEnd"/>
      <w:proofErr w:type="gramEnd"/>
      <w:r w:rsidRPr="00A677A5">
        <w:rPr>
          <w:sz w:val="32"/>
          <w:szCs w:val="32"/>
          <w:lang w:val="en-IN"/>
        </w:rPr>
        <w:t>("&lt;&lt;</w:t>
      </w:r>
      <w:proofErr w:type="spellStart"/>
      <w:r w:rsidRPr="00A677A5">
        <w:rPr>
          <w:sz w:val="32"/>
          <w:szCs w:val="32"/>
          <w:lang w:val="en-IN"/>
        </w:rPr>
        <w:t>ComboboxSelected</w:t>
      </w:r>
      <w:proofErr w:type="spellEnd"/>
      <w:r w:rsidRPr="00A677A5">
        <w:rPr>
          <w:sz w:val="32"/>
          <w:szCs w:val="32"/>
          <w:lang w:val="en-IN"/>
        </w:rPr>
        <w:t xml:space="preserve">&gt;&gt;", </w:t>
      </w:r>
      <w:proofErr w:type="spellStart"/>
      <w:r w:rsidRPr="00A677A5">
        <w:rPr>
          <w:sz w:val="32"/>
          <w:szCs w:val="32"/>
          <w:lang w:val="en-IN"/>
        </w:rPr>
        <w:t>update_options</w:t>
      </w:r>
      <w:proofErr w:type="spellEnd"/>
      <w:r w:rsidRPr="00A677A5">
        <w:rPr>
          <w:sz w:val="32"/>
          <w:szCs w:val="32"/>
          <w:lang w:val="en-IN"/>
        </w:rPr>
        <w:t>)</w:t>
      </w:r>
    </w:p>
    <w:p w14:paraId="3481C8A2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71FAC205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BF22B7C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Conversion selection</w:t>
      </w:r>
    </w:p>
    <w:p w14:paraId="547AFCA7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tk.Label</w:t>
      </w:r>
      <w:proofErr w:type="spellEnd"/>
      <w:proofErr w:type="gramEnd"/>
      <w:r w:rsidRPr="00A677A5">
        <w:rPr>
          <w:sz w:val="32"/>
          <w:szCs w:val="32"/>
          <w:lang w:val="en-IN"/>
        </w:rPr>
        <w:t>(root, text="Select Conversion:"</w:t>
      </w:r>
      <w:proofErr w:type="gramStart"/>
      <w:r w:rsidRPr="00A677A5">
        <w:rPr>
          <w:sz w:val="32"/>
          <w:szCs w:val="32"/>
          <w:lang w:val="en-IN"/>
        </w:rPr>
        <w:t>).pack</w:t>
      </w:r>
      <w:proofErr w:type="gramEnd"/>
      <w:r w:rsidRPr="00A677A5">
        <w:rPr>
          <w:sz w:val="32"/>
          <w:szCs w:val="32"/>
          <w:lang w:val="en-IN"/>
        </w:rPr>
        <w:t>()</w:t>
      </w:r>
    </w:p>
    <w:p w14:paraId="0D3B6CE3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3BCCE841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A677A5">
        <w:rPr>
          <w:sz w:val="32"/>
          <w:szCs w:val="32"/>
          <w:lang w:val="en-IN"/>
        </w:rPr>
        <w:t>ttk.Combobox</w:t>
      </w:r>
      <w:proofErr w:type="spellEnd"/>
      <w:proofErr w:type="gramEnd"/>
      <w:r w:rsidRPr="00A677A5">
        <w:rPr>
          <w:sz w:val="32"/>
          <w:szCs w:val="32"/>
          <w:lang w:val="en-IN"/>
        </w:rPr>
        <w:t>(root, state="</w:t>
      </w:r>
      <w:proofErr w:type="spellStart"/>
      <w:r w:rsidRPr="00A677A5">
        <w:rPr>
          <w:sz w:val="32"/>
          <w:szCs w:val="32"/>
          <w:lang w:val="en-IN"/>
        </w:rPr>
        <w:t>readonly</w:t>
      </w:r>
      <w:proofErr w:type="spellEnd"/>
      <w:r w:rsidRPr="00A677A5">
        <w:rPr>
          <w:sz w:val="32"/>
          <w:szCs w:val="32"/>
          <w:lang w:val="en-IN"/>
        </w:rPr>
        <w:t>")</w:t>
      </w:r>
    </w:p>
    <w:p w14:paraId="3EF6CA66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</w:t>
      </w:r>
      <w:proofErr w:type="gramStart"/>
      <w:r w:rsidRPr="00A677A5">
        <w:rPr>
          <w:sz w:val="32"/>
          <w:szCs w:val="32"/>
          <w:lang w:val="en-IN"/>
        </w:rPr>
        <w:t>conversion.pack</w:t>
      </w:r>
      <w:proofErr w:type="spellEnd"/>
      <w:proofErr w:type="gram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=5)</w:t>
      </w:r>
    </w:p>
    <w:p w14:paraId="1CBF7B28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78E467AC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6D6A2FE3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Convert button</w:t>
      </w:r>
    </w:p>
    <w:p w14:paraId="1DBC01CA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tk.Button</w:t>
      </w:r>
      <w:proofErr w:type="spellEnd"/>
      <w:proofErr w:type="gramEnd"/>
      <w:r w:rsidRPr="00A677A5">
        <w:rPr>
          <w:sz w:val="32"/>
          <w:szCs w:val="32"/>
          <w:lang w:val="en-IN"/>
        </w:rPr>
        <w:t>(</w:t>
      </w:r>
    </w:p>
    <w:p w14:paraId="509D72A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434378EF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text="Convert",</w:t>
      </w:r>
    </w:p>
    <w:p w14:paraId="0E8338A0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command=convert,</w:t>
      </w:r>
    </w:p>
    <w:p w14:paraId="5B2016C2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bg</w:t>
      </w:r>
      <w:proofErr w:type="spellEnd"/>
      <w:r w:rsidRPr="00A677A5">
        <w:rPr>
          <w:sz w:val="32"/>
          <w:szCs w:val="32"/>
          <w:lang w:val="en-IN"/>
        </w:rPr>
        <w:t>="green",</w:t>
      </w:r>
    </w:p>
    <w:p w14:paraId="7915F900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fg</w:t>
      </w:r>
      <w:proofErr w:type="spellEnd"/>
      <w:r w:rsidRPr="00A677A5">
        <w:rPr>
          <w:sz w:val="32"/>
          <w:szCs w:val="32"/>
          <w:lang w:val="en-IN"/>
        </w:rPr>
        <w:t>="white"</w:t>
      </w:r>
    </w:p>
    <w:p w14:paraId="5AFE5DC0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gramStart"/>
      <w:r w:rsidRPr="00A677A5">
        <w:rPr>
          <w:sz w:val="32"/>
          <w:szCs w:val="32"/>
          <w:lang w:val="en-IN"/>
        </w:rPr>
        <w:t>).pack</w:t>
      </w:r>
      <w:proofErr w:type="gram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=10)</w:t>
      </w:r>
    </w:p>
    <w:p w14:paraId="6B5F6630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45E03EAA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46D0EA15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Output label</w:t>
      </w:r>
    </w:p>
    <w:p w14:paraId="57B0F7CD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output_label</w:t>
      </w:r>
      <w:proofErr w:type="spellEnd"/>
      <w:r w:rsidRPr="00A677A5">
        <w:rPr>
          <w:sz w:val="32"/>
          <w:szCs w:val="32"/>
          <w:lang w:val="en-IN"/>
        </w:rPr>
        <w:t xml:space="preserve"> = </w:t>
      </w:r>
      <w:proofErr w:type="spellStart"/>
      <w:proofErr w:type="gramStart"/>
      <w:r w:rsidRPr="00A677A5">
        <w:rPr>
          <w:sz w:val="32"/>
          <w:szCs w:val="32"/>
          <w:lang w:val="en-IN"/>
        </w:rPr>
        <w:t>tk.Label</w:t>
      </w:r>
      <w:proofErr w:type="spellEnd"/>
      <w:proofErr w:type="gramEnd"/>
      <w:r w:rsidRPr="00A677A5">
        <w:rPr>
          <w:sz w:val="32"/>
          <w:szCs w:val="32"/>
          <w:lang w:val="en-IN"/>
        </w:rPr>
        <w:t>(</w:t>
      </w:r>
    </w:p>
    <w:p w14:paraId="3B1F5AF3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3CF0F033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text="Result: ",</w:t>
      </w:r>
    </w:p>
    <w:p w14:paraId="023B98CB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 xml:space="preserve">    font</w:t>
      </w:r>
      <w:proofErr w:type="gramStart"/>
      <w:r w:rsidRPr="00A677A5">
        <w:rPr>
          <w:sz w:val="32"/>
          <w:szCs w:val="32"/>
          <w:lang w:val="en-IN"/>
        </w:rPr>
        <w:t>=(</w:t>
      </w:r>
      <w:proofErr w:type="gramEnd"/>
      <w:r w:rsidRPr="00A677A5">
        <w:rPr>
          <w:sz w:val="32"/>
          <w:szCs w:val="32"/>
          <w:lang w:val="en-IN"/>
        </w:rPr>
        <w:t>"Arial", 12)</w:t>
      </w:r>
    </w:p>
    <w:p w14:paraId="4361431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</w:t>
      </w:r>
    </w:p>
    <w:p w14:paraId="0556BA2C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output_</w:t>
      </w:r>
      <w:proofErr w:type="gramStart"/>
      <w:r w:rsidRPr="00A677A5">
        <w:rPr>
          <w:sz w:val="32"/>
          <w:szCs w:val="32"/>
          <w:lang w:val="en-IN"/>
        </w:rPr>
        <w:t>label.pack</w:t>
      </w:r>
      <w:proofErr w:type="spellEnd"/>
      <w:proofErr w:type="gram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=10)</w:t>
      </w:r>
    </w:p>
    <w:p w14:paraId="6B30F00A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4F75A977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p w14:paraId="6FF3218E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Run program</w:t>
      </w:r>
    </w:p>
    <w:p w14:paraId="5D5B30EE" w14:textId="77777777" w:rsid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root.mainloop</w:t>
      </w:r>
      <w:proofErr w:type="spellEnd"/>
      <w:proofErr w:type="gramEnd"/>
      <w:r w:rsidRPr="00A677A5">
        <w:rPr>
          <w:sz w:val="32"/>
          <w:szCs w:val="32"/>
          <w:lang w:val="en-IN"/>
        </w:rPr>
        <w:t>()</w:t>
      </w:r>
    </w:p>
    <w:p w14:paraId="0E710D7B" w14:textId="77777777" w:rsidR="00A677A5" w:rsidRDefault="00A677A5" w:rsidP="00A677A5">
      <w:pPr>
        <w:rPr>
          <w:sz w:val="32"/>
          <w:szCs w:val="32"/>
          <w:lang w:val="en-IN"/>
        </w:rPr>
      </w:pPr>
    </w:p>
    <w:p w14:paraId="221ED431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1. Importing Libraries</w:t>
      </w:r>
    </w:p>
    <w:p w14:paraId="13BF3199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import </w:t>
      </w:r>
      <w:proofErr w:type="spellStart"/>
      <w:r w:rsidRPr="00A677A5">
        <w:rPr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as </w:t>
      </w:r>
      <w:proofErr w:type="spellStart"/>
      <w:r w:rsidRPr="00A677A5">
        <w:rPr>
          <w:sz w:val="32"/>
          <w:szCs w:val="32"/>
          <w:lang w:val="en-IN"/>
        </w:rPr>
        <w:t>tk</w:t>
      </w:r>
      <w:proofErr w:type="spellEnd"/>
      <w:r w:rsidRPr="00A677A5">
        <w:rPr>
          <w:sz w:val="32"/>
          <w:szCs w:val="32"/>
          <w:lang w:val="en-IN"/>
        </w:rPr>
        <w:br/>
        <w:t xml:space="preserve">from </w:t>
      </w:r>
      <w:proofErr w:type="spellStart"/>
      <w:r w:rsidRPr="00A677A5">
        <w:rPr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import </w:t>
      </w:r>
      <w:proofErr w:type="spellStart"/>
      <w:r w:rsidRPr="00A677A5">
        <w:rPr>
          <w:sz w:val="32"/>
          <w:szCs w:val="32"/>
          <w:lang w:val="en-IN"/>
        </w:rPr>
        <w:t>ttk</w:t>
      </w:r>
      <w:proofErr w:type="spellEnd"/>
      <w:r w:rsidRPr="00A677A5">
        <w:rPr>
          <w:sz w:val="32"/>
          <w:szCs w:val="32"/>
          <w:lang w:val="en-IN"/>
        </w:rPr>
        <w:t xml:space="preserve">, </w:t>
      </w:r>
      <w:proofErr w:type="spellStart"/>
      <w:r w:rsidRPr="00A677A5">
        <w:rPr>
          <w:sz w:val="32"/>
          <w:szCs w:val="32"/>
          <w:lang w:val="en-IN"/>
        </w:rPr>
        <w:t>messagebox</w:t>
      </w:r>
      <w:proofErr w:type="spellEnd"/>
    </w:p>
    <w:p w14:paraId="28DE6D3C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Explanation</w:t>
      </w:r>
    </w:p>
    <w:p w14:paraId="7811688A" w14:textId="77777777" w:rsidR="00A677A5" w:rsidRPr="00A677A5" w:rsidRDefault="00A677A5" w:rsidP="00A677A5">
      <w:pPr>
        <w:numPr>
          <w:ilvl w:val="0"/>
          <w:numId w:val="24"/>
        </w:numPr>
        <w:rPr>
          <w:sz w:val="32"/>
          <w:szCs w:val="32"/>
          <w:lang w:val="en-IN"/>
        </w:rPr>
      </w:pPr>
      <w:proofErr w:type="spellStart"/>
      <w:r w:rsidRPr="00A677A5">
        <w:rPr>
          <w:b/>
          <w:bCs/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→ Used to create the graphical user interface (GUI).</w:t>
      </w:r>
    </w:p>
    <w:p w14:paraId="4EE47CDA" w14:textId="77777777" w:rsidR="00A677A5" w:rsidRPr="00A677A5" w:rsidRDefault="00A677A5" w:rsidP="00A677A5">
      <w:pPr>
        <w:numPr>
          <w:ilvl w:val="0"/>
          <w:numId w:val="24"/>
        </w:numPr>
        <w:rPr>
          <w:sz w:val="32"/>
          <w:szCs w:val="32"/>
          <w:lang w:val="en-IN"/>
        </w:rPr>
      </w:pPr>
      <w:proofErr w:type="spellStart"/>
      <w:r w:rsidRPr="00A677A5">
        <w:rPr>
          <w:b/>
          <w:bCs/>
          <w:sz w:val="32"/>
          <w:szCs w:val="32"/>
          <w:lang w:val="en-IN"/>
        </w:rPr>
        <w:t>ttk</w:t>
      </w:r>
      <w:proofErr w:type="spellEnd"/>
      <w:r w:rsidRPr="00A677A5">
        <w:rPr>
          <w:sz w:val="32"/>
          <w:szCs w:val="32"/>
          <w:lang w:val="en-IN"/>
        </w:rPr>
        <w:t xml:space="preserve"> → Provides styled widgets like </w:t>
      </w:r>
      <w:proofErr w:type="spellStart"/>
      <w:r w:rsidRPr="00A677A5">
        <w:rPr>
          <w:sz w:val="32"/>
          <w:szCs w:val="32"/>
          <w:lang w:val="en-IN"/>
        </w:rPr>
        <w:t>Combobox</w:t>
      </w:r>
      <w:proofErr w:type="spellEnd"/>
      <w:r w:rsidRPr="00A677A5">
        <w:rPr>
          <w:sz w:val="32"/>
          <w:szCs w:val="32"/>
          <w:lang w:val="en-IN"/>
        </w:rPr>
        <w:t>.</w:t>
      </w:r>
    </w:p>
    <w:p w14:paraId="2E96A7D0" w14:textId="77777777" w:rsidR="00A677A5" w:rsidRPr="00A677A5" w:rsidRDefault="00A677A5" w:rsidP="00A677A5">
      <w:pPr>
        <w:numPr>
          <w:ilvl w:val="0"/>
          <w:numId w:val="24"/>
        </w:numPr>
        <w:rPr>
          <w:sz w:val="32"/>
          <w:szCs w:val="32"/>
          <w:lang w:val="en-IN"/>
        </w:rPr>
      </w:pPr>
      <w:proofErr w:type="spellStart"/>
      <w:r w:rsidRPr="00A677A5">
        <w:rPr>
          <w:b/>
          <w:bCs/>
          <w:sz w:val="32"/>
          <w:szCs w:val="32"/>
          <w:lang w:val="en-IN"/>
        </w:rPr>
        <w:t>messagebox</w:t>
      </w:r>
      <w:proofErr w:type="spellEnd"/>
      <w:r w:rsidRPr="00A677A5">
        <w:rPr>
          <w:sz w:val="32"/>
          <w:szCs w:val="32"/>
          <w:lang w:val="en-IN"/>
        </w:rPr>
        <w:t xml:space="preserve"> → Shows pop-up error messages.</w:t>
      </w:r>
    </w:p>
    <w:p w14:paraId="64B0B0A0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pict w14:anchorId="1F6362A5">
          <v:rect id="_x0000_i1067" style="width:0;height:1.5pt" o:hralign="center" o:hrstd="t" o:hr="t" fillcolor="#a0a0a0" stroked="f"/>
        </w:pict>
      </w:r>
    </w:p>
    <w:p w14:paraId="6974D0B3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2. Convert Function</w:t>
      </w:r>
    </w:p>
    <w:p w14:paraId="4177566B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def </w:t>
      </w:r>
      <w:proofErr w:type="gramStart"/>
      <w:r w:rsidRPr="00A677A5">
        <w:rPr>
          <w:sz w:val="32"/>
          <w:szCs w:val="32"/>
          <w:lang w:val="en-IN"/>
        </w:rPr>
        <w:t>convert(</w:t>
      </w:r>
      <w:proofErr w:type="gramEnd"/>
      <w:r w:rsidRPr="00A677A5">
        <w:rPr>
          <w:sz w:val="32"/>
          <w:szCs w:val="32"/>
          <w:lang w:val="en-IN"/>
        </w:rPr>
        <w:t>):</w:t>
      </w:r>
    </w:p>
    <w:p w14:paraId="1A3B1639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This function runs </w:t>
      </w:r>
      <w:r w:rsidRPr="00A677A5">
        <w:rPr>
          <w:b/>
          <w:bCs/>
          <w:sz w:val="32"/>
          <w:szCs w:val="32"/>
          <w:lang w:val="en-IN"/>
        </w:rPr>
        <w:t>when the Convert button is clicked</w:t>
      </w:r>
      <w:r w:rsidRPr="00A677A5">
        <w:rPr>
          <w:sz w:val="32"/>
          <w:szCs w:val="32"/>
          <w:lang w:val="en-IN"/>
        </w:rPr>
        <w:t>.</w:t>
      </w:r>
    </w:p>
    <w:p w14:paraId="67D049E4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1 – Get user input</w:t>
      </w:r>
    </w:p>
    <w:p w14:paraId="3CAFB114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value = float(</w:t>
      </w:r>
      <w:proofErr w:type="spellStart"/>
      <w:proofErr w:type="gramStart"/>
      <w:r w:rsidRPr="00A677A5">
        <w:rPr>
          <w:sz w:val="32"/>
          <w:szCs w:val="32"/>
          <w:lang w:val="en-IN"/>
        </w:rPr>
        <w:t>entry_value.get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))</w:t>
      </w:r>
      <w:r w:rsidRPr="00A677A5">
        <w:rPr>
          <w:sz w:val="32"/>
          <w:szCs w:val="32"/>
          <w:lang w:val="en-IN"/>
        </w:rPr>
        <w:br/>
        <w:t xml:space="preserve">category = </w:t>
      </w:r>
      <w:proofErr w:type="spellStart"/>
      <w:proofErr w:type="gramStart"/>
      <w:r w:rsidRPr="00A677A5">
        <w:rPr>
          <w:sz w:val="32"/>
          <w:szCs w:val="32"/>
          <w:lang w:val="en-IN"/>
        </w:rPr>
        <w:t>combo_category.get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</w:t>
      </w:r>
      <w:r w:rsidRPr="00A677A5">
        <w:rPr>
          <w:sz w:val="32"/>
          <w:szCs w:val="32"/>
          <w:lang w:val="en-IN"/>
        </w:rPr>
        <w:br/>
        <w:t xml:space="preserve">conversion = </w:t>
      </w:r>
      <w:proofErr w:type="spellStart"/>
      <w:proofErr w:type="gramStart"/>
      <w:r w:rsidRPr="00A677A5">
        <w:rPr>
          <w:sz w:val="32"/>
          <w:szCs w:val="32"/>
          <w:lang w:val="en-IN"/>
        </w:rPr>
        <w:t>combo_conversion.get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</w:t>
      </w:r>
    </w:p>
    <w:p w14:paraId="3B2932C5" w14:textId="77777777" w:rsidR="00A677A5" w:rsidRPr="00A677A5" w:rsidRDefault="00A677A5" w:rsidP="00A677A5">
      <w:pPr>
        <w:numPr>
          <w:ilvl w:val="0"/>
          <w:numId w:val="25"/>
        </w:num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entry_value.get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 → gets the number entered by the user.</w:t>
      </w:r>
    </w:p>
    <w:p w14:paraId="368D75A0" w14:textId="77777777" w:rsidR="00A677A5" w:rsidRPr="00A677A5" w:rsidRDefault="00A677A5" w:rsidP="00A677A5">
      <w:pPr>
        <w:numPr>
          <w:ilvl w:val="0"/>
          <w:numId w:val="25"/>
        </w:numPr>
        <w:rPr>
          <w:sz w:val="32"/>
          <w:szCs w:val="32"/>
          <w:lang w:val="en-IN"/>
        </w:rPr>
      </w:pPr>
      <w:proofErr w:type="gramStart"/>
      <w:r w:rsidRPr="00A677A5">
        <w:rPr>
          <w:sz w:val="32"/>
          <w:szCs w:val="32"/>
          <w:lang w:val="en-IN"/>
        </w:rPr>
        <w:t>float(</w:t>
      </w:r>
      <w:proofErr w:type="gramEnd"/>
      <w:r w:rsidRPr="00A677A5">
        <w:rPr>
          <w:sz w:val="32"/>
          <w:szCs w:val="32"/>
          <w:lang w:val="en-IN"/>
        </w:rPr>
        <w:t>) → converts the text into a numeric value.</w:t>
      </w:r>
    </w:p>
    <w:p w14:paraId="6BE64E98" w14:textId="77777777" w:rsidR="00A677A5" w:rsidRPr="00A677A5" w:rsidRDefault="00A677A5" w:rsidP="00A677A5">
      <w:pPr>
        <w:numPr>
          <w:ilvl w:val="0"/>
          <w:numId w:val="25"/>
        </w:num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combo_category.get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 → gets selected category.</w:t>
      </w:r>
    </w:p>
    <w:p w14:paraId="7D620464" w14:textId="77777777" w:rsidR="00A677A5" w:rsidRPr="00A677A5" w:rsidRDefault="00A677A5" w:rsidP="00A677A5">
      <w:pPr>
        <w:numPr>
          <w:ilvl w:val="0"/>
          <w:numId w:val="25"/>
        </w:num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combo_conversion.get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) → gets selected conversion type.</w:t>
      </w:r>
    </w:p>
    <w:p w14:paraId="344F752D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pict w14:anchorId="42CC15CE">
          <v:rect id="_x0000_i1068" style="width:0;height:1.5pt" o:hralign="center" o:hrstd="t" o:hr="t" fillcolor="#a0a0a0" stroked="f"/>
        </w:pict>
      </w:r>
    </w:p>
    <w:p w14:paraId="674F1B22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2 – Length Conversion</w:t>
      </w:r>
    </w:p>
    <w:p w14:paraId="60D0D4BF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if category == "Length":</w:t>
      </w:r>
    </w:p>
    <w:p w14:paraId="467E84B8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proofErr w:type="spellStart"/>
      <w:r w:rsidRPr="00A677A5">
        <w:rPr>
          <w:b/>
          <w:bCs/>
          <w:sz w:val="32"/>
          <w:szCs w:val="32"/>
          <w:lang w:val="en-IN"/>
        </w:rPr>
        <w:t>Kilometer</w:t>
      </w:r>
      <w:proofErr w:type="spellEnd"/>
      <w:r w:rsidRPr="00A677A5">
        <w:rPr>
          <w:b/>
          <w:bCs/>
          <w:sz w:val="32"/>
          <w:szCs w:val="32"/>
          <w:lang w:val="en-IN"/>
        </w:rPr>
        <w:t xml:space="preserve"> → Meter</w:t>
      </w:r>
    </w:p>
    <w:p w14:paraId="7EB65ECE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value * 1000</w:t>
      </w:r>
    </w:p>
    <w:p w14:paraId="35600E7B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 xml:space="preserve">Meter → </w:t>
      </w:r>
      <w:proofErr w:type="spellStart"/>
      <w:r w:rsidRPr="00A677A5">
        <w:rPr>
          <w:b/>
          <w:bCs/>
          <w:sz w:val="32"/>
          <w:szCs w:val="32"/>
          <w:lang w:val="en-IN"/>
        </w:rPr>
        <w:t>Kilometer</w:t>
      </w:r>
      <w:proofErr w:type="spellEnd"/>
    </w:p>
    <w:p w14:paraId="41185216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>result = value / 1000</w:t>
      </w:r>
    </w:p>
    <w:p w14:paraId="5D11E1D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5 km → 5000 m</w:t>
      </w:r>
    </w:p>
    <w:p w14:paraId="1211083D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pict w14:anchorId="2A6D4CB7">
          <v:rect id="_x0000_i1069" style="width:0;height:1.5pt" o:hralign="center" o:hrstd="t" o:hr="t" fillcolor="#a0a0a0" stroked="f"/>
        </w:pict>
      </w:r>
    </w:p>
    <w:p w14:paraId="3275C28F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3 – Mass Conversion</w:t>
      </w:r>
    </w:p>
    <w:p w14:paraId="6AB5BCD7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"Mass":</w:t>
      </w:r>
    </w:p>
    <w:p w14:paraId="591A7C97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Kilogram → Gram</w:t>
      </w:r>
    </w:p>
    <w:p w14:paraId="682A89B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value * 1000</w:t>
      </w:r>
    </w:p>
    <w:p w14:paraId="42F1272A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Gram → Kilogram</w:t>
      </w:r>
    </w:p>
    <w:p w14:paraId="38784442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value / 1000</w:t>
      </w:r>
    </w:p>
    <w:p w14:paraId="78DF752F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2 kg → 2000 g</w:t>
      </w:r>
    </w:p>
    <w:p w14:paraId="2F9F8AC7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pict w14:anchorId="3E24C9E5">
          <v:rect id="_x0000_i1070" style="width:0;height:1.5pt" o:hralign="center" o:hrstd="t" o:hr="t" fillcolor="#a0a0a0" stroked="f"/>
        </w:pict>
      </w:r>
    </w:p>
    <w:p w14:paraId="169BD421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4 – Temperature Conversion</w:t>
      </w:r>
    </w:p>
    <w:p w14:paraId="7325B5AD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"Temperature":</w:t>
      </w:r>
    </w:p>
    <w:p w14:paraId="08B796D3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Celsius → Fahrenheit</w:t>
      </w:r>
    </w:p>
    <w:p w14:paraId="0621E290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(value * 9/5) + 32</w:t>
      </w:r>
    </w:p>
    <w:p w14:paraId="5CFD73D8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0°C → 32°F</w:t>
      </w:r>
    </w:p>
    <w:p w14:paraId="025214E4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Fahrenheit → Celsius</w:t>
      </w:r>
    </w:p>
    <w:p w14:paraId="21F8262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(value - 32) * 5/9</w:t>
      </w:r>
    </w:p>
    <w:p w14:paraId="47DB756A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68°F → 20°C</w:t>
      </w:r>
    </w:p>
    <w:p w14:paraId="4934418B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pict w14:anchorId="24621FA0">
          <v:rect id="_x0000_i1071" style="width:0;height:1.5pt" o:hralign="center" o:hrstd="t" o:hr="t" fillcolor="#a0a0a0" stroked="f"/>
        </w:pict>
      </w:r>
    </w:p>
    <w:p w14:paraId="74C349C2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5 – Display Result</w:t>
      </w:r>
    </w:p>
    <w:p w14:paraId="02F196A2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output_label.</w:t>
      </w:r>
      <w:proofErr w:type="gramStart"/>
      <w:r w:rsidRPr="00A677A5">
        <w:rPr>
          <w:sz w:val="32"/>
          <w:szCs w:val="32"/>
          <w:lang w:val="en-IN"/>
        </w:rPr>
        <w:t>config</w:t>
      </w:r>
      <w:proofErr w:type="spellEnd"/>
      <w:r w:rsidRPr="00A677A5">
        <w:rPr>
          <w:sz w:val="32"/>
          <w:szCs w:val="32"/>
          <w:lang w:val="en-IN"/>
        </w:rPr>
        <w:t>(</w:t>
      </w:r>
      <w:proofErr w:type="gramEnd"/>
      <w:r w:rsidRPr="00A677A5">
        <w:rPr>
          <w:sz w:val="32"/>
          <w:szCs w:val="32"/>
          <w:lang w:val="en-IN"/>
        </w:rPr>
        <w:t>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meters")</w:t>
      </w:r>
    </w:p>
    <w:p w14:paraId="092C81C6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gramStart"/>
      <w:r w:rsidRPr="00A677A5">
        <w:rPr>
          <w:sz w:val="32"/>
          <w:szCs w:val="32"/>
          <w:lang w:val="en-IN"/>
        </w:rPr>
        <w:t>config(</w:t>
      </w:r>
      <w:proofErr w:type="gramEnd"/>
      <w:r w:rsidRPr="00A677A5">
        <w:rPr>
          <w:sz w:val="32"/>
          <w:szCs w:val="32"/>
          <w:lang w:val="en-IN"/>
        </w:rPr>
        <w:t>) updates the text of the result label in the GUI.</w:t>
      </w:r>
    </w:p>
    <w:p w14:paraId="0B7B2FE6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pict w14:anchorId="6363F0E6">
          <v:rect id="_x0000_i1072" style="width:0;height:1.5pt" o:hralign="center" o:hrstd="t" o:hr="t" fillcolor="#a0a0a0" stroked="f"/>
        </w:pict>
      </w:r>
    </w:p>
    <w:p w14:paraId="0FE9400C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6 – Error Handling</w:t>
      </w:r>
    </w:p>
    <w:p w14:paraId="024ACB1B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except </w:t>
      </w:r>
      <w:proofErr w:type="spellStart"/>
      <w:r w:rsidRPr="00A677A5">
        <w:rPr>
          <w:sz w:val="32"/>
          <w:szCs w:val="32"/>
          <w:lang w:val="en-IN"/>
        </w:rPr>
        <w:t>ValueError</w:t>
      </w:r>
      <w:proofErr w:type="spellEnd"/>
      <w:r w:rsidRPr="00A677A5">
        <w:rPr>
          <w:sz w:val="32"/>
          <w:szCs w:val="32"/>
          <w:lang w:val="en-IN"/>
        </w:rPr>
        <w:t>:</w:t>
      </w:r>
    </w:p>
    <w:p w14:paraId="0A5E86FB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If the user enters </w:t>
      </w:r>
      <w:r w:rsidRPr="00A677A5">
        <w:rPr>
          <w:b/>
          <w:bCs/>
          <w:sz w:val="32"/>
          <w:szCs w:val="32"/>
          <w:lang w:val="en-IN"/>
        </w:rPr>
        <w:t>letters instead of numbers</w:t>
      </w:r>
      <w:r w:rsidRPr="00A677A5">
        <w:rPr>
          <w:sz w:val="32"/>
          <w:szCs w:val="32"/>
          <w:lang w:val="en-IN"/>
        </w:rPr>
        <w:t>, this block runs.</w:t>
      </w:r>
    </w:p>
    <w:p w14:paraId="676CF93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It shows a popup message:</w:t>
      </w:r>
    </w:p>
    <w:p w14:paraId="5AA0AB80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proofErr w:type="gramStart"/>
      <w:r w:rsidRPr="00A677A5">
        <w:rPr>
          <w:sz w:val="32"/>
          <w:szCs w:val="32"/>
          <w:lang w:val="en-IN"/>
        </w:rPr>
        <w:t>messagebox.showerror</w:t>
      </w:r>
      <w:proofErr w:type="spellEnd"/>
      <w:proofErr w:type="gramEnd"/>
      <w:r w:rsidRPr="00A677A5">
        <w:rPr>
          <w:sz w:val="32"/>
          <w:szCs w:val="32"/>
          <w:lang w:val="en-IN"/>
        </w:rPr>
        <w:t>("Error", "Please enter a valid number!")</w:t>
      </w:r>
    </w:p>
    <w:p w14:paraId="60E02ED5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 xml:space="preserve">Example error popup </w:t>
      </w:r>
      <w:r w:rsidRPr="00A677A5">
        <w:rPr>
          <w:rFonts w:ascii="Segoe UI Emoji" w:hAnsi="Segoe UI Emoji" w:cs="Segoe UI Emoji"/>
          <w:sz w:val="32"/>
          <w:szCs w:val="32"/>
          <w:lang w:val="en-IN"/>
        </w:rPr>
        <w:t>🚫</w:t>
      </w:r>
    </w:p>
    <w:p w14:paraId="13717959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Error</w:t>
      </w:r>
      <w:r w:rsidRPr="00A677A5">
        <w:rPr>
          <w:sz w:val="32"/>
          <w:szCs w:val="32"/>
          <w:lang w:val="en-IN"/>
        </w:rPr>
        <w:br/>
        <w:t>Please enter a valid number!</w:t>
      </w:r>
    </w:p>
    <w:p w14:paraId="0349084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pict w14:anchorId="0C1D951A">
          <v:rect id="_x0000_i1073" style="width:0;height:1.5pt" o:hralign="center" o:hrstd="t" o:hr="t" fillcolor="#a0a0a0" stroked="f"/>
        </w:pict>
      </w:r>
    </w:p>
    <w:p w14:paraId="23CE4C94" w14:textId="77777777" w:rsidR="00A677A5" w:rsidRPr="00A677A5" w:rsidRDefault="00A677A5" w:rsidP="00A677A5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3. Update Options Function</w:t>
      </w:r>
    </w:p>
    <w:p w14:paraId="3C5C8EA1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def </w:t>
      </w:r>
      <w:proofErr w:type="spellStart"/>
      <w:r w:rsidRPr="00A677A5">
        <w:rPr>
          <w:sz w:val="32"/>
          <w:szCs w:val="32"/>
          <w:lang w:val="en-IN"/>
        </w:rPr>
        <w:t>update_options</w:t>
      </w:r>
      <w:proofErr w:type="spellEnd"/>
      <w:r w:rsidRPr="00A677A5">
        <w:rPr>
          <w:sz w:val="32"/>
          <w:szCs w:val="32"/>
          <w:lang w:val="en-IN"/>
        </w:rPr>
        <w:t>(event):</w:t>
      </w:r>
    </w:p>
    <w:p w14:paraId="45D87E32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This function </w:t>
      </w:r>
      <w:r w:rsidRPr="00A677A5">
        <w:rPr>
          <w:b/>
          <w:bCs/>
          <w:sz w:val="32"/>
          <w:szCs w:val="32"/>
          <w:lang w:val="en-IN"/>
        </w:rPr>
        <w:t>changes conversion options when a category is selected</w:t>
      </w:r>
      <w:r w:rsidRPr="00A677A5">
        <w:rPr>
          <w:sz w:val="32"/>
          <w:szCs w:val="32"/>
          <w:lang w:val="en-IN"/>
        </w:rPr>
        <w:t>.</w:t>
      </w:r>
    </w:p>
    <w:p w14:paraId="1D6E177D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Example:</w:t>
      </w:r>
    </w:p>
    <w:p w14:paraId="2387C94A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If user selects </w:t>
      </w:r>
      <w:r w:rsidRPr="00A677A5">
        <w:rPr>
          <w:b/>
          <w:bCs/>
          <w:sz w:val="32"/>
          <w:szCs w:val="32"/>
          <w:lang w:val="en-IN"/>
        </w:rPr>
        <w:t>Length</w:t>
      </w:r>
      <w:r w:rsidRPr="00A677A5">
        <w:rPr>
          <w:sz w:val="32"/>
          <w:szCs w:val="32"/>
          <w:lang w:val="en-IN"/>
        </w:rPr>
        <w:t>, options become:</w:t>
      </w:r>
    </w:p>
    <w:p w14:paraId="2B41DC2C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 xml:space="preserve"> to Meter</w:t>
      </w:r>
      <w:r w:rsidRPr="00A677A5">
        <w:rPr>
          <w:sz w:val="32"/>
          <w:szCs w:val="32"/>
          <w:lang w:val="en-IN"/>
        </w:rPr>
        <w:br/>
      </w:r>
      <w:proofErr w:type="spellStart"/>
      <w:r w:rsidRPr="00A677A5">
        <w:rPr>
          <w:sz w:val="32"/>
          <w:szCs w:val="32"/>
          <w:lang w:val="en-IN"/>
        </w:rPr>
        <w:t>Meter</w:t>
      </w:r>
      <w:proofErr w:type="spellEnd"/>
      <w:r w:rsidRPr="00A677A5">
        <w:rPr>
          <w:sz w:val="32"/>
          <w:szCs w:val="32"/>
          <w:lang w:val="en-IN"/>
        </w:rPr>
        <w:t xml:space="preserve"> to 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</w:p>
    <w:p w14:paraId="18A857FB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Code:</w:t>
      </w:r>
    </w:p>
    <w:p w14:paraId="0D44036A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>['values'] = (</w:t>
      </w:r>
      <w:r w:rsidRPr="00A677A5">
        <w:rPr>
          <w:sz w:val="32"/>
          <w:szCs w:val="32"/>
          <w:lang w:val="en-IN"/>
        </w:rPr>
        <w:br/>
        <w:t xml:space="preserve">    "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 xml:space="preserve"> to Meter",</w:t>
      </w:r>
      <w:r w:rsidRPr="00A677A5">
        <w:rPr>
          <w:sz w:val="32"/>
          <w:szCs w:val="32"/>
          <w:lang w:val="en-IN"/>
        </w:rPr>
        <w:br/>
        <w:t xml:space="preserve">    "Meter to 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>"</w:t>
      </w:r>
      <w:r w:rsidRPr="00A677A5">
        <w:rPr>
          <w:sz w:val="32"/>
          <w:szCs w:val="32"/>
          <w:lang w:val="en-IN"/>
        </w:rPr>
        <w:br/>
        <w:t>)</w:t>
      </w:r>
    </w:p>
    <w:p w14:paraId="0543BB13" w14:textId="77777777" w:rsidR="00A677A5" w:rsidRPr="00A677A5" w:rsidRDefault="00A677A5" w:rsidP="00A677A5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Then this line selects the first option automatically:</w:t>
      </w:r>
    </w:p>
    <w:p w14:paraId="126C78E9" w14:textId="77777777" w:rsidR="00A677A5" w:rsidRPr="00A677A5" w:rsidRDefault="00A677A5" w:rsidP="00A677A5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</w:t>
      </w:r>
      <w:proofErr w:type="gramStart"/>
      <w:r w:rsidRPr="00A677A5">
        <w:rPr>
          <w:sz w:val="32"/>
          <w:szCs w:val="32"/>
          <w:lang w:val="en-IN"/>
        </w:rPr>
        <w:t>conversion.current</w:t>
      </w:r>
      <w:proofErr w:type="spellEnd"/>
      <w:proofErr w:type="gramEnd"/>
      <w:r w:rsidRPr="00A677A5">
        <w:rPr>
          <w:sz w:val="32"/>
          <w:szCs w:val="32"/>
          <w:lang w:val="en-IN"/>
        </w:rPr>
        <w:t>(0)</w:t>
      </w:r>
    </w:p>
    <w:p w14:paraId="66672E2D" w14:textId="77777777" w:rsidR="00A677A5" w:rsidRPr="00A677A5" w:rsidRDefault="00A677A5" w:rsidP="00A677A5">
      <w:pPr>
        <w:rPr>
          <w:sz w:val="32"/>
          <w:szCs w:val="32"/>
          <w:lang w:val="en-IN"/>
        </w:rPr>
      </w:pPr>
    </w:p>
    <w:sectPr w:rsidR="00A677A5" w:rsidRPr="00A67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60D01E8"/>
    <w:multiLevelType w:val="multilevel"/>
    <w:tmpl w:val="B0E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DAF6FCF"/>
    <w:multiLevelType w:val="multilevel"/>
    <w:tmpl w:val="5C4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3737582">
    <w:abstractNumId w:val="21"/>
  </w:num>
  <w:num w:numId="2" w16cid:durableId="820538140">
    <w:abstractNumId w:val="12"/>
  </w:num>
  <w:num w:numId="3" w16cid:durableId="1825704779">
    <w:abstractNumId w:val="10"/>
  </w:num>
  <w:num w:numId="4" w16cid:durableId="59132259">
    <w:abstractNumId w:val="23"/>
  </w:num>
  <w:num w:numId="5" w16cid:durableId="858726">
    <w:abstractNumId w:val="13"/>
  </w:num>
  <w:num w:numId="6" w16cid:durableId="1405568451">
    <w:abstractNumId w:val="17"/>
  </w:num>
  <w:num w:numId="7" w16cid:durableId="866790522">
    <w:abstractNumId w:val="19"/>
  </w:num>
  <w:num w:numId="8" w16cid:durableId="1837767848">
    <w:abstractNumId w:val="9"/>
  </w:num>
  <w:num w:numId="9" w16cid:durableId="767700098">
    <w:abstractNumId w:val="7"/>
  </w:num>
  <w:num w:numId="10" w16cid:durableId="239217694">
    <w:abstractNumId w:val="6"/>
  </w:num>
  <w:num w:numId="11" w16cid:durableId="864173704">
    <w:abstractNumId w:val="5"/>
  </w:num>
  <w:num w:numId="12" w16cid:durableId="367950003">
    <w:abstractNumId w:val="4"/>
  </w:num>
  <w:num w:numId="13" w16cid:durableId="1836458528">
    <w:abstractNumId w:val="8"/>
  </w:num>
  <w:num w:numId="14" w16cid:durableId="778067894">
    <w:abstractNumId w:val="3"/>
  </w:num>
  <w:num w:numId="15" w16cid:durableId="1422988601">
    <w:abstractNumId w:val="2"/>
  </w:num>
  <w:num w:numId="16" w16cid:durableId="945815944">
    <w:abstractNumId w:val="1"/>
  </w:num>
  <w:num w:numId="17" w16cid:durableId="60031154">
    <w:abstractNumId w:val="0"/>
  </w:num>
  <w:num w:numId="18" w16cid:durableId="112483321">
    <w:abstractNumId w:val="15"/>
  </w:num>
  <w:num w:numId="19" w16cid:durableId="810173915">
    <w:abstractNumId w:val="16"/>
  </w:num>
  <w:num w:numId="20" w16cid:durableId="401951424">
    <w:abstractNumId w:val="22"/>
  </w:num>
  <w:num w:numId="21" w16cid:durableId="2120028406">
    <w:abstractNumId w:val="18"/>
  </w:num>
  <w:num w:numId="22" w16cid:durableId="1470706705">
    <w:abstractNumId w:val="11"/>
  </w:num>
  <w:num w:numId="23" w16cid:durableId="570504655">
    <w:abstractNumId w:val="24"/>
  </w:num>
  <w:num w:numId="24" w16cid:durableId="2050568579">
    <w:abstractNumId w:val="20"/>
  </w:num>
  <w:num w:numId="25" w16cid:durableId="3399364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A5"/>
    <w:rsid w:val="00540624"/>
    <w:rsid w:val="00645252"/>
    <w:rsid w:val="006D3D74"/>
    <w:rsid w:val="0083569A"/>
    <w:rsid w:val="00A677A5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3585"/>
  <w15:chartTrackingRefBased/>
  <w15:docId w15:val="{1CA7F21F-163F-4CA0-BCC8-A494A9E4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2</TotalTime>
  <Pages>7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2026-03-09T11:04:00Z</dcterms:created>
  <dcterms:modified xsi:type="dcterms:W3CDTF">2026-03-09T11:06:00Z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