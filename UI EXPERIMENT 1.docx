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3DE21" w14:textId="77777777" w:rsidR="007F7732" w:rsidRDefault="007F7732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                                          </w:t>
      </w:r>
      <w:proofErr w:type="gramStart"/>
      <w:r>
        <w:rPr>
          <w:sz w:val="32"/>
          <w:szCs w:val="32"/>
          <w:lang w:val="en-IN"/>
        </w:rPr>
        <w:t>EXPERIMENT :</w:t>
      </w:r>
      <w:proofErr w:type="gramEnd"/>
      <w:r>
        <w:rPr>
          <w:sz w:val="32"/>
          <w:szCs w:val="32"/>
          <w:lang w:val="en-IN"/>
        </w:rPr>
        <w:t xml:space="preserve"> 1</w:t>
      </w:r>
    </w:p>
    <w:p w14:paraId="464D78DF" w14:textId="77777777" w:rsidR="007F7732" w:rsidRDefault="007F7732">
      <w:pPr>
        <w:rPr>
          <w:sz w:val="32"/>
          <w:szCs w:val="32"/>
          <w:lang w:val="en-IN"/>
        </w:rPr>
      </w:pPr>
    </w:p>
    <w:p w14:paraId="2522D788" w14:textId="77777777" w:rsidR="007F7732" w:rsidRDefault="007F7732">
      <w:pPr>
        <w:rPr>
          <w:sz w:val="32"/>
          <w:szCs w:val="32"/>
          <w:lang w:val="en-IN"/>
        </w:rPr>
      </w:pPr>
    </w:p>
    <w:p w14:paraId="44B3520D" w14:textId="77777777" w:rsidR="007F7732" w:rsidRDefault="007F7732">
      <w:pPr>
        <w:rPr>
          <w:sz w:val="32"/>
          <w:szCs w:val="32"/>
          <w:lang w:val="en-IN"/>
        </w:rPr>
      </w:pPr>
    </w:p>
    <w:p w14:paraId="2E5F87CD" w14:textId="77777777" w:rsidR="00A9204E" w:rsidRDefault="007F7732">
      <w:pPr>
        <w:rPr>
          <w:sz w:val="32"/>
          <w:szCs w:val="32"/>
          <w:lang w:val="en-IN"/>
        </w:rPr>
      </w:pPr>
      <w:proofErr w:type="gramStart"/>
      <w:r>
        <w:rPr>
          <w:sz w:val="32"/>
          <w:szCs w:val="32"/>
          <w:lang w:val="en-IN"/>
        </w:rPr>
        <w:t>NAME :</w:t>
      </w:r>
      <w:proofErr w:type="gramEnd"/>
      <w:r>
        <w:rPr>
          <w:sz w:val="32"/>
          <w:szCs w:val="32"/>
          <w:lang w:val="en-IN"/>
        </w:rPr>
        <w:t xml:space="preserve"> KRISHNAKUMAR.R                                  ROLL </w:t>
      </w:r>
      <w:proofErr w:type="gramStart"/>
      <w:r>
        <w:rPr>
          <w:sz w:val="32"/>
          <w:szCs w:val="32"/>
          <w:lang w:val="en-IN"/>
        </w:rPr>
        <w:t>NO :</w:t>
      </w:r>
      <w:proofErr w:type="gramEnd"/>
      <w:r>
        <w:rPr>
          <w:sz w:val="32"/>
          <w:szCs w:val="32"/>
          <w:lang w:val="en-IN"/>
        </w:rPr>
        <w:t xml:space="preserve"> 240701275</w:t>
      </w:r>
    </w:p>
    <w:p w14:paraId="21E99D77" w14:textId="77777777" w:rsidR="007F7732" w:rsidRDefault="007F7732">
      <w:pPr>
        <w:rPr>
          <w:sz w:val="32"/>
          <w:szCs w:val="32"/>
          <w:lang w:val="en-IN"/>
        </w:rPr>
      </w:pPr>
    </w:p>
    <w:p w14:paraId="1A4A977A" w14:textId="77777777" w:rsidR="007F7732" w:rsidRDefault="007F7732">
      <w:pPr>
        <w:rPr>
          <w:sz w:val="32"/>
          <w:szCs w:val="32"/>
          <w:lang w:val="en-IN"/>
        </w:rPr>
      </w:pPr>
    </w:p>
    <w:p w14:paraId="3AA1F478" w14:textId="77777777" w:rsidR="007F7732" w:rsidRDefault="007F7732">
      <w:pPr>
        <w:rPr>
          <w:sz w:val="32"/>
          <w:szCs w:val="32"/>
          <w:lang w:val="en-IN"/>
        </w:rPr>
      </w:pPr>
    </w:p>
    <w:p w14:paraId="722C6E91" w14:textId="77777777" w:rsidR="007F7732" w:rsidRDefault="007F7732">
      <w:pPr>
        <w:rPr>
          <w:sz w:val="32"/>
          <w:szCs w:val="32"/>
          <w:lang w:val="en-IN"/>
        </w:rPr>
      </w:pPr>
    </w:p>
    <w:p w14:paraId="2D9A9BC0" w14:textId="77777777" w:rsidR="007F7732" w:rsidRDefault="007F7732">
      <w:pPr>
        <w:rPr>
          <w:noProof/>
          <w:sz w:val="32"/>
          <w:szCs w:val="32"/>
          <w:lang w:val="en-IN"/>
        </w:rPr>
      </w:pPr>
      <w:r>
        <w:rPr>
          <w:noProof/>
          <w:sz w:val="32"/>
          <w:szCs w:val="32"/>
          <w:lang w:val="en-IN"/>
        </w:rPr>
        <w:drawing>
          <wp:inline distT="0" distB="0" distL="0" distR="0" wp14:anchorId="74BB4809" wp14:editId="4FC77B1A">
            <wp:extent cx="5935980" cy="4229100"/>
            <wp:effectExtent l="0" t="0" r="7620" b="0"/>
            <wp:docPr id="151205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5DDF5" w14:textId="77777777" w:rsidR="007F7732" w:rsidRPr="007F7732" w:rsidRDefault="007F7732" w:rsidP="007F7732">
      <w:pPr>
        <w:rPr>
          <w:sz w:val="32"/>
          <w:szCs w:val="32"/>
          <w:lang w:val="en-IN"/>
        </w:rPr>
      </w:pPr>
    </w:p>
    <w:p w14:paraId="3C30C53D" w14:textId="77777777" w:rsidR="007F7732" w:rsidRPr="007F7732" w:rsidRDefault="007F7732" w:rsidP="007F7732">
      <w:pPr>
        <w:rPr>
          <w:sz w:val="32"/>
          <w:szCs w:val="32"/>
          <w:lang w:val="en-IN"/>
        </w:rPr>
      </w:pPr>
    </w:p>
    <w:p w14:paraId="360B88B5" w14:textId="77777777" w:rsidR="007F7732" w:rsidRPr="007F7732" w:rsidRDefault="007F7732" w:rsidP="007F7732">
      <w:pPr>
        <w:rPr>
          <w:sz w:val="32"/>
          <w:szCs w:val="32"/>
          <w:lang w:val="en-IN"/>
        </w:rPr>
      </w:pPr>
    </w:p>
    <w:p w14:paraId="73884F88" w14:textId="77777777" w:rsidR="007F7732" w:rsidRPr="007F7732" w:rsidRDefault="007F7732" w:rsidP="007F7732">
      <w:pPr>
        <w:rPr>
          <w:sz w:val="32"/>
          <w:szCs w:val="32"/>
          <w:lang w:val="en-IN"/>
        </w:rPr>
      </w:pPr>
    </w:p>
    <w:p w14:paraId="4F60150F" w14:textId="77777777" w:rsidR="007F7732" w:rsidRDefault="007F7732" w:rsidP="007F7732">
      <w:pPr>
        <w:rPr>
          <w:noProof/>
          <w:sz w:val="32"/>
          <w:szCs w:val="32"/>
          <w:lang w:val="en-IN"/>
        </w:rPr>
      </w:pPr>
    </w:p>
    <w:p w14:paraId="3414B5A5" w14:textId="77777777" w:rsidR="007F7732" w:rsidRDefault="007F7732" w:rsidP="007F7732">
      <w:pPr>
        <w:jc w:val="center"/>
        <w:rPr>
          <w:sz w:val="32"/>
          <w:szCs w:val="32"/>
          <w:lang w:val="en-IN"/>
        </w:rPr>
      </w:pPr>
    </w:p>
    <w:p w14:paraId="19894293" w14:textId="77777777" w:rsidR="007F7732" w:rsidRDefault="007F7732" w:rsidP="007F7732">
      <w:pPr>
        <w:jc w:val="center"/>
        <w:rPr>
          <w:sz w:val="32"/>
          <w:szCs w:val="32"/>
          <w:lang w:val="en-IN"/>
        </w:rPr>
      </w:pPr>
    </w:p>
    <w:p w14:paraId="41CBCDC1" w14:textId="77777777" w:rsidR="007F7732" w:rsidRDefault="007F7732" w:rsidP="007F7732">
      <w:pPr>
        <w:jc w:val="center"/>
        <w:rPr>
          <w:sz w:val="32"/>
          <w:szCs w:val="32"/>
          <w:lang w:val="en-IN"/>
        </w:rPr>
      </w:pPr>
    </w:p>
    <w:p w14:paraId="42A14279" w14:textId="77777777" w:rsidR="007F7732" w:rsidRDefault="007F7732" w:rsidP="007F7732">
      <w:pPr>
        <w:jc w:val="center"/>
        <w:rPr>
          <w:sz w:val="32"/>
          <w:szCs w:val="32"/>
          <w:lang w:val="en-IN"/>
        </w:rPr>
      </w:pPr>
    </w:p>
    <w:p w14:paraId="3F80023C" w14:textId="77777777" w:rsidR="007F7732" w:rsidRDefault="007F7732" w:rsidP="007F7732">
      <w:pPr>
        <w:jc w:val="center"/>
        <w:rPr>
          <w:sz w:val="32"/>
          <w:szCs w:val="32"/>
          <w:lang w:val="en-IN"/>
        </w:rPr>
      </w:pPr>
    </w:p>
    <w:p w14:paraId="2CE28F51" w14:textId="77777777" w:rsidR="007F7732" w:rsidRDefault="007F7732" w:rsidP="007F7732">
      <w:pPr>
        <w:jc w:val="center"/>
        <w:rPr>
          <w:noProof/>
          <w:sz w:val="32"/>
          <w:szCs w:val="32"/>
          <w:lang w:val="en-IN"/>
        </w:rPr>
      </w:pPr>
      <w:r>
        <w:rPr>
          <w:noProof/>
          <w:sz w:val="32"/>
          <w:szCs w:val="32"/>
          <w:lang w:val="en-IN"/>
        </w:rPr>
        <w:drawing>
          <wp:inline distT="0" distB="0" distL="0" distR="0" wp14:anchorId="32CA7BC6" wp14:editId="1CFB20EA">
            <wp:extent cx="5935980" cy="4198620"/>
            <wp:effectExtent l="0" t="0" r="7620" b="0"/>
            <wp:docPr id="17456849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0CFE6" w14:textId="77777777" w:rsidR="007F7732" w:rsidRPr="007F7732" w:rsidRDefault="007F7732" w:rsidP="007F7732">
      <w:pPr>
        <w:rPr>
          <w:sz w:val="32"/>
          <w:szCs w:val="32"/>
          <w:lang w:val="en-IN"/>
        </w:rPr>
      </w:pPr>
    </w:p>
    <w:p w14:paraId="56546A3E" w14:textId="77777777" w:rsidR="007F7732" w:rsidRPr="007F7732" w:rsidRDefault="007F7732" w:rsidP="007F7732">
      <w:pPr>
        <w:rPr>
          <w:sz w:val="32"/>
          <w:szCs w:val="32"/>
          <w:lang w:val="en-IN"/>
        </w:rPr>
      </w:pPr>
    </w:p>
    <w:p w14:paraId="7F7CB57F" w14:textId="77777777" w:rsidR="007F7732" w:rsidRDefault="007F7732" w:rsidP="007F7732">
      <w:pPr>
        <w:rPr>
          <w:noProof/>
          <w:sz w:val="32"/>
          <w:szCs w:val="32"/>
          <w:lang w:val="en-IN"/>
        </w:rPr>
      </w:pPr>
    </w:p>
    <w:p w14:paraId="6E4BB555" w14:textId="77777777" w:rsidR="007F7732" w:rsidRDefault="007F7732" w:rsidP="007F7732">
      <w:pPr>
        <w:ind w:firstLine="720"/>
        <w:rPr>
          <w:b/>
          <w:bCs/>
          <w:sz w:val="32"/>
          <w:szCs w:val="32"/>
          <w:lang w:val="en-IN"/>
        </w:rPr>
      </w:pPr>
      <w:r w:rsidRPr="007F7732">
        <w:rPr>
          <w:b/>
          <w:bCs/>
          <w:sz w:val="32"/>
          <w:szCs w:val="32"/>
          <w:lang w:val="en-IN"/>
        </w:rPr>
        <w:t>Experiment: Mad Mojito Website Design</w:t>
      </w:r>
    </w:p>
    <w:p w14:paraId="697862CE" w14:textId="77777777" w:rsidR="007F7732" w:rsidRDefault="007F7732" w:rsidP="007F7732">
      <w:pPr>
        <w:ind w:firstLine="720"/>
        <w:rPr>
          <w:b/>
          <w:bCs/>
          <w:sz w:val="32"/>
          <w:szCs w:val="32"/>
          <w:lang w:val="en-IN"/>
        </w:rPr>
      </w:pPr>
    </w:p>
    <w:p w14:paraId="4A736C73" w14:textId="77777777" w:rsidR="007F7732" w:rsidRPr="007F7732" w:rsidRDefault="007F7732" w:rsidP="007F7732">
      <w:pPr>
        <w:ind w:firstLine="720"/>
        <w:rPr>
          <w:b/>
          <w:bCs/>
          <w:sz w:val="32"/>
          <w:szCs w:val="32"/>
          <w:lang w:val="en-IN"/>
        </w:rPr>
      </w:pPr>
    </w:p>
    <w:p w14:paraId="49145C08" w14:textId="77777777" w:rsidR="007F7732" w:rsidRPr="007F7732" w:rsidRDefault="007F7732" w:rsidP="007F7732">
      <w:pPr>
        <w:ind w:firstLine="720"/>
        <w:rPr>
          <w:b/>
          <w:bCs/>
          <w:sz w:val="32"/>
          <w:szCs w:val="32"/>
          <w:lang w:val="en-IN"/>
        </w:rPr>
      </w:pPr>
      <w:r w:rsidRPr="007F7732">
        <w:rPr>
          <w:b/>
          <w:bCs/>
          <w:sz w:val="32"/>
          <w:szCs w:val="32"/>
          <w:lang w:val="en-IN"/>
        </w:rPr>
        <w:t>Aim</w:t>
      </w:r>
    </w:p>
    <w:p w14:paraId="2D1B7A18" w14:textId="77777777" w:rsidR="007F7732" w:rsidRDefault="007F7732" w:rsidP="007F7732">
      <w:pPr>
        <w:ind w:firstLine="720"/>
        <w:rPr>
          <w:sz w:val="32"/>
          <w:szCs w:val="32"/>
          <w:lang w:val="en-IN"/>
        </w:rPr>
      </w:pPr>
      <w:r w:rsidRPr="007F7732">
        <w:rPr>
          <w:sz w:val="32"/>
          <w:szCs w:val="32"/>
          <w:lang w:val="en-IN"/>
        </w:rPr>
        <w:t xml:space="preserve">To design and develop a simple </w:t>
      </w:r>
      <w:r w:rsidRPr="007F7732">
        <w:rPr>
          <w:b/>
          <w:bCs/>
          <w:sz w:val="32"/>
          <w:szCs w:val="32"/>
          <w:lang w:val="en-IN"/>
        </w:rPr>
        <w:t>Mad Mojito website page</w:t>
      </w:r>
      <w:r w:rsidRPr="007F7732">
        <w:rPr>
          <w:sz w:val="32"/>
          <w:szCs w:val="32"/>
          <w:lang w:val="en-IN"/>
        </w:rPr>
        <w:t xml:space="preserve"> using </w:t>
      </w:r>
      <w:r w:rsidRPr="007F7732">
        <w:rPr>
          <w:b/>
          <w:bCs/>
          <w:sz w:val="32"/>
          <w:szCs w:val="32"/>
          <w:lang w:val="en-IN"/>
        </w:rPr>
        <w:t>HTML and CSS</w:t>
      </w:r>
      <w:r w:rsidRPr="007F7732">
        <w:rPr>
          <w:sz w:val="32"/>
          <w:szCs w:val="32"/>
          <w:lang w:val="en-IN"/>
        </w:rPr>
        <w:t xml:space="preserve"> to display different mojito drinks with images and navigation options.</w:t>
      </w:r>
    </w:p>
    <w:p w14:paraId="1227C6BC" w14:textId="77777777" w:rsidR="007F7732" w:rsidRDefault="007F7732" w:rsidP="007F7732">
      <w:pPr>
        <w:ind w:firstLine="720"/>
        <w:rPr>
          <w:sz w:val="32"/>
          <w:szCs w:val="32"/>
          <w:lang w:val="en-IN"/>
        </w:rPr>
      </w:pPr>
    </w:p>
    <w:p w14:paraId="1AFFCFE0" w14:textId="77777777" w:rsidR="007F7732" w:rsidRPr="007F7732" w:rsidRDefault="007F7732" w:rsidP="007F7732">
      <w:pPr>
        <w:ind w:firstLine="720"/>
        <w:rPr>
          <w:sz w:val="32"/>
          <w:szCs w:val="32"/>
          <w:lang w:val="en-IN"/>
        </w:rPr>
      </w:pPr>
    </w:p>
    <w:p w14:paraId="62D672FB" w14:textId="77777777" w:rsidR="007F7732" w:rsidRPr="007F7732" w:rsidRDefault="007F7732" w:rsidP="007F7732">
      <w:pPr>
        <w:ind w:firstLine="720"/>
        <w:rPr>
          <w:b/>
          <w:bCs/>
          <w:sz w:val="32"/>
          <w:szCs w:val="32"/>
          <w:lang w:val="en-IN"/>
        </w:rPr>
      </w:pPr>
      <w:r w:rsidRPr="007F7732">
        <w:rPr>
          <w:b/>
          <w:bCs/>
          <w:sz w:val="32"/>
          <w:szCs w:val="32"/>
          <w:lang w:val="en-IN"/>
        </w:rPr>
        <w:t>Objective</w:t>
      </w:r>
    </w:p>
    <w:p w14:paraId="5805E046" w14:textId="77777777" w:rsidR="007F7732" w:rsidRPr="007F7732" w:rsidRDefault="007F7732" w:rsidP="007F7732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7F7732">
        <w:rPr>
          <w:sz w:val="32"/>
          <w:szCs w:val="32"/>
          <w:lang w:val="en-IN"/>
        </w:rPr>
        <w:lastRenderedPageBreak/>
        <w:t xml:space="preserve">To create a simple </w:t>
      </w:r>
      <w:r w:rsidRPr="007F7732">
        <w:rPr>
          <w:b/>
          <w:bCs/>
          <w:sz w:val="32"/>
          <w:szCs w:val="32"/>
          <w:lang w:val="en-IN"/>
        </w:rPr>
        <w:t>drink menu webpage</w:t>
      </w:r>
      <w:r w:rsidRPr="007F7732">
        <w:rPr>
          <w:sz w:val="32"/>
          <w:szCs w:val="32"/>
          <w:lang w:val="en-IN"/>
        </w:rPr>
        <w:t>.</w:t>
      </w:r>
    </w:p>
    <w:p w14:paraId="7479B624" w14:textId="77777777" w:rsidR="007F7732" w:rsidRPr="007F7732" w:rsidRDefault="007F7732" w:rsidP="007F7732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7F7732">
        <w:rPr>
          <w:sz w:val="32"/>
          <w:szCs w:val="32"/>
          <w:lang w:val="en-IN"/>
        </w:rPr>
        <w:t xml:space="preserve">To learn </w:t>
      </w:r>
      <w:r w:rsidRPr="007F7732">
        <w:rPr>
          <w:b/>
          <w:bCs/>
          <w:sz w:val="32"/>
          <w:szCs w:val="32"/>
          <w:lang w:val="en-IN"/>
        </w:rPr>
        <w:t>webpage layout design using HTML and CSS</w:t>
      </w:r>
      <w:r w:rsidRPr="007F7732">
        <w:rPr>
          <w:sz w:val="32"/>
          <w:szCs w:val="32"/>
          <w:lang w:val="en-IN"/>
        </w:rPr>
        <w:t>.</w:t>
      </w:r>
    </w:p>
    <w:p w14:paraId="7C4D85AD" w14:textId="77777777" w:rsidR="007F7732" w:rsidRPr="007F7732" w:rsidRDefault="007F7732" w:rsidP="007F7732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7F7732">
        <w:rPr>
          <w:sz w:val="32"/>
          <w:szCs w:val="32"/>
          <w:lang w:val="en-IN"/>
        </w:rPr>
        <w:t xml:space="preserve">To display different </w:t>
      </w:r>
      <w:r w:rsidRPr="007F7732">
        <w:rPr>
          <w:b/>
          <w:bCs/>
          <w:sz w:val="32"/>
          <w:szCs w:val="32"/>
          <w:lang w:val="en-IN"/>
        </w:rPr>
        <w:t xml:space="preserve">mojito </w:t>
      </w:r>
      <w:proofErr w:type="spellStart"/>
      <w:r w:rsidRPr="007F7732">
        <w:rPr>
          <w:b/>
          <w:bCs/>
          <w:sz w:val="32"/>
          <w:szCs w:val="32"/>
          <w:lang w:val="en-IN"/>
        </w:rPr>
        <w:t>flavors</w:t>
      </w:r>
      <w:proofErr w:type="spellEnd"/>
      <w:r w:rsidRPr="007F7732">
        <w:rPr>
          <w:b/>
          <w:bCs/>
          <w:sz w:val="32"/>
          <w:szCs w:val="32"/>
          <w:lang w:val="en-IN"/>
        </w:rPr>
        <w:t xml:space="preserve"> with images and names</w:t>
      </w:r>
      <w:r w:rsidRPr="007F7732">
        <w:rPr>
          <w:sz w:val="32"/>
          <w:szCs w:val="32"/>
          <w:lang w:val="en-IN"/>
        </w:rPr>
        <w:t>.</w:t>
      </w:r>
    </w:p>
    <w:p w14:paraId="450E2EC4" w14:textId="77777777" w:rsidR="007F7732" w:rsidRPr="007F7732" w:rsidRDefault="007F7732" w:rsidP="007F7732">
      <w:pPr>
        <w:ind w:firstLine="720"/>
        <w:rPr>
          <w:b/>
          <w:bCs/>
          <w:sz w:val="32"/>
          <w:szCs w:val="32"/>
          <w:lang w:val="en-IN"/>
        </w:rPr>
      </w:pPr>
      <w:r w:rsidRPr="007F7732">
        <w:rPr>
          <w:b/>
          <w:bCs/>
          <w:sz w:val="32"/>
          <w:szCs w:val="32"/>
          <w:lang w:val="en-IN"/>
        </w:rPr>
        <w:t>Tools / Technologies Used</w:t>
      </w:r>
    </w:p>
    <w:p w14:paraId="4C24E4DA" w14:textId="77777777" w:rsidR="007F7732" w:rsidRPr="007F7732" w:rsidRDefault="007F7732" w:rsidP="007F7732">
      <w:pPr>
        <w:numPr>
          <w:ilvl w:val="0"/>
          <w:numId w:val="25"/>
        </w:numPr>
        <w:rPr>
          <w:sz w:val="32"/>
          <w:szCs w:val="32"/>
          <w:lang w:val="en-IN"/>
        </w:rPr>
      </w:pPr>
      <w:r w:rsidRPr="007F7732">
        <w:rPr>
          <w:b/>
          <w:bCs/>
          <w:sz w:val="32"/>
          <w:szCs w:val="32"/>
          <w:lang w:val="en-IN"/>
        </w:rPr>
        <w:t>HTML</w:t>
      </w:r>
      <w:r w:rsidRPr="007F7732">
        <w:rPr>
          <w:sz w:val="32"/>
          <w:szCs w:val="32"/>
          <w:lang w:val="en-IN"/>
        </w:rPr>
        <w:t xml:space="preserve"> – for creating the structure of the webpage</w:t>
      </w:r>
    </w:p>
    <w:p w14:paraId="3E6C5C42" w14:textId="77777777" w:rsidR="007F7732" w:rsidRPr="007F7732" w:rsidRDefault="007F7732" w:rsidP="007F7732">
      <w:pPr>
        <w:numPr>
          <w:ilvl w:val="0"/>
          <w:numId w:val="25"/>
        </w:numPr>
        <w:rPr>
          <w:sz w:val="32"/>
          <w:szCs w:val="32"/>
          <w:lang w:val="en-IN"/>
        </w:rPr>
      </w:pPr>
      <w:r w:rsidRPr="007F7732">
        <w:rPr>
          <w:b/>
          <w:bCs/>
          <w:sz w:val="32"/>
          <w:szCs w:val="32"/>
          <w:lang w:val="en-IN"/>
        </w:rPr>
        <w:t>CSS</w:t>
      </w:r>
      <w:r w:rsidRPr="007F7732">
        <w:rPr>
          <w:sz w:val="32"/>
          <w:szCs w:val="32"/>
          <w:lang w:val="en-IN"/>
        </w:rPr>
        <w:t xml:space="preserve"> – for styling the webpage</w:t>
      </w:r>
    </w:p>
    <w:p w14:paraId="5E1C1A61" w14:textId="77777777" w:rsidR="007F7732" w:rsidRPr="007F7732" w:rsidRDefault="007F7732" w:rsidP="007F7732">
      <w:pPr>
        <w:numPr>
          <w:ilvl w:val="0"/>
          <w:numId w:val="25"/>
        </w:numPr>
        <w:rPr>
          <w:sz w:val="32"/>
          <w:szCs w:val="32"/>
          <w:lang w:val="en-IN"/>
        </w:rPr>
      </w:pPr>
      <w:r w:rsidRPr="007F7732">
        <w:rPr>
          <w:b/>
          <w:bCs/>
          <w:sz w:val="32"/>
          <w:szCs w:val="32"/>
          <w:lang w:val="en-IN"/>
        </w:rPr>
        <w:t>Images</w:t>
      </w:r>
      <w:r w:rsidRPr="007F7732">
        <w:rPr>
          <w:sz w:val="32"/>
          <w:szCs w:val="32"/>
          <w:lang w:val="en-IN"/>
        </w:rPr>
        <w:t xml:space="preserve"> – for displaying mojito drinks</w:t>
      </w:r>
    </w:p>
    <w:p w14:paraId="772CE33C" w14:textId="77777777" w:rsidR="007F7732" w:rsidRPr="007F7732" w:rsidRDefault="007F7732" w:rsidP="007F7732">
      <w:pPr>
        <w:numPr>
          <w:ilvl w:val="0"/>
          <w:numId w:val="25"/>
        </w:numPr>
        <w:rPr>
          <w:sz w:val="32"/>
          <w:szCs w:val="32"/>
          <w:lang w:val="en-IN"/>
        </w:rPr>
      </w:pPr>
      <w:r w:rsidRPr="007F7732">
        <w:rPr>
          <w:b/>
          <w:bCs/>
          <w:sz w:val="32"/>
          <w:szCs w:val="32"/>
          <w:lang w:val="en-IN"/>
        </w:rPr>
        <w:t>Web Browser</w:t>
      </w:r>
      <w:r w:rsidRPr="007F7732">
        <w:rPr>
          <w:sz w:val="32"/>
          <w:szCs w:val="32"/>
          <w:lang w:val="en-IN"/>
        </w:rPr>
        <w:t xml:space="preserve"> – to run and view the webpage</w:t>
      </w:r>
    </w:p>
    <w:p w14:paraId="10167980" w14:textId="77777777" w:rsidR="007F7732" w:rsidRPr="007F7732" w:rsidRDefault="007F7732" w:rsidP="007F7732">
      <w:pPr>
        <w:ind w:firstLine="720"/>
        <w:rPr>
          <w:b/>
          <w:bCs/>
          <w:sz w:val="32"/>
          <w:szCs w:val="32"/>
          <w:lang w:val="en-IN"/>
        </w:rPr>
      </w:pPr>
      <w:r w:rsidRPr="007F7732">
        <w:rPr>
          <w:b/>
          <w:bCs/>
          <w:sz w:val="32"/>
          <w:szCs w:val="32"/>
          <w:lang w:val="en-IN"/>
        </w:rPr>
        <w:t>Procedure</w:t>
      </w:r>
    </w:p>
    <w:p w14:paraId="493FCAFD" w14:textId="77777777" w:rsidR="007F7732" w:rsidRPr="007F7732" w:rsidRDefault="007F7732" w:rsidP="007F7732">
      <w:pPr>
        <w:numPr>
          <w:ilvl w:val="0"/>
          <w:numId w:val="26"/>
        </w:numPr>
        <w:rPr>
          <w:sz w:val="32"/>
          <w:szCs w:val="32"/>
          <w:lang w:val="en-IN"/>
        </w:rPr>
      </w:pPr>
      <w:r w:rsidRPr="007F7732">
        <w:rPr>
          <w:sz w:val="32"/>
          <w:szCs w:val="32"/>
          <w:lang w:val="en-IN"/>
        </w:rPr>
        <w:t xml:space="preserve">Create an </w:t>
      </w:r>
      <w:r w:rsidRPr="007F7732">
        <w:rPr>
          <w:b/>
          <w:bCs/>
          <w:sz w:val="32"/>
          <w:szCs w:val="32"/>
          <w:lang w:val="en-IN"/>
        </w:rPr>
        <w:t>HTML file</w:t>
      </w:r>
      <w:r w:rsidRPr="007F7732">
        <w:rPr>
          <w:sz w:val="32"/>
          <w:szCs w:val="32"/>
          <w:lang w:val="en-IN"/>
        </w:rPr>
        <w:t xml:space="preserve"> to build the structure of the webpage.</w:t>
      </w:r>
    </w:p>
    <w:p w14:paraId="2F5B1B30" w14:textId="77777777" w:rsidR="007F7732" w:rsidRPr="007F7732" w:rsidRDefault="007F7732" w:rsidP="007F7732">
      <w:pPr>
        <w:numPr>
          <w:ilvl w:val="0"/>
          <w:numId w:val="26"/>
        </w:numPr>
        <w:rPr>
          <w:sz w:val="32"/>
          <w:szCs w:val="32"/>
          <w:lang w:val="en-IN"/>
        </w:rPr>
      </w:pPr>
      <w:r w:rsidRPr="007F7732">
        <w:rPr>
          <w:sz w:val="32"/>
          <w:szCs w:val="32"/>
          <w:lang w:val="en-IN"/>
        </w:rPr>
        <w:t xml:space="preserve">Add a </w:t>
      </w:r>
      <w:r w:rsidRPr="007F7732">
        <w:rPr>
          <w:b/>
          <w:bCs/>
          <w:sz w:val="32"/>
          <w:szCs w:val="32"/>
          <w:lang w:val="en-IN"/>
        </w:rPr>
        <w:t>navigation bar</w:t>
      </w:r>
      <w:r w:rsidRPr="007F7732">
        <w:rPr>
          <w:sz w:val="32"/>
          <w:szCs w:val="32"/>
          <w:lang w:val="en-IN"/>
        </w:rPr>
        <w:t xml:space="preserve"> with options such as </w:t>
      </w:r>
      <w:r w:rsidRPr="007F7732">
        <w:rPr>
          <w:i/>
          <w:iCs/>
          <w:sz w:val="32"/>
          <w:szCs w:val="32"/>
          <w:lang w:val="en-IN"/>
        </w:rPr>
        <w:t>Home, Price, Contact, and Login</w:t>
      </w:r>
      <w:r w:rsidRPr="007F7732">
        <w:rPr>
          <w:sz w:val="32"/>
          <w:szCs w:val="32"/>
          <w:lang w:val="en-IN"/>
        </w:rPr>
        <w:t>.</w:t>
      </w:r>
    </w:p>
    <w:p w14:paraId="552EBAA8" w14:textId="77777777" w:rsidR="007F7732" w:rsidRPr="007F7732" w:rsidRDefault="007F7732" w:rsidP="007F7732">
      <w:pPr>
        <w:numPr>
          <w:ilvl w:val="0"/>
          <w:numId w:val="26"/>
        </w:numPr>
        <w:rPr>
          <w:sz w:val="32"/>
          <w:szCs w:val="32"/>
          <w:lang w:val="en-IN"/>
        </w:rPr>
      </w:pPr>
      <w:r w:rsidRPr="007F7732">
        <w:rPr>
          <w:sz w:val="32"/>
          <w:szCs w:val="32"/>
          <w:lang w:val="en-IN"/>
        </w:rPr>
        <w:t xml:space="preserve">Insert a </w:t>
      </w:r>
      <w:r w:rsidRPr="007F7732">
        <w:rPr>
          <w:b/>
          <w:bCs/>
          <w:sz w:val="32"/>
          <w:szCs w:val="32"/>
          <w:lang w:val="en-IN"/>
        </w:rPr>
        <w:t>website title “Mad Mojitos”</w:t>
      </w:r>
      <w:r w:rsidRPr="007F7732">
        <w:rPr>
          <w:sz w:val="32"/>
          <w:szCs w:val="32"/>
          <w:lang w:val="en-IN"/>
        </w:rPr>
        <w:t xml:space="preserve"> at the top of the page.</w:t>
      </w:r>
    </w:p>
    <w:p w14:paraId="7CBB9E09" w14:textId="77777777" w:rsidR="007F7732" w:rsidRPr="007F7732" w:rsidRDefault="007F7732" w:rsidP="007F7732">
      <w:pPr>
        <w:numPr>
          <w:ilvl w:val="0"/>
          <w:numId w:val="26"/>
        </w:numPr>
        <w:rPr>
          <w:sz w:val="32"/>
          <w:szCs w:val="32"/>
          <w:lang w:val="en-IN"/>
        </w:rPr>
      </w:pPr>
      <w:r w:rsidRPr="007F7732">
        <w:rPr>
          <w:sz w:val="32"/>
          <w:szCs w:val="32"/>
          <w:lang w:val="en-IN"/>
        </w:rPr>
        <w:t xml:space="preserve">Use </w:t>
      </w:r>
      <w:r w:rsidRPr="007F7732">
        <w:rPr>
          <w:b/>
          <w:bCs/>
          <w:sz w:val="32"/>
          <w:szCs w:val="32"/>
          <w:lang w:val="en-IN"/>
        </w:rPr>
        <w:t>CSS styling</w:t>
      </w:r>
      <w:r w:rsidRPr="007F7732">
        <w:rPr>
          <w:sz w:val="32"/>
          <w:szCs w:val="32"/>
          <w:lang w:val="en-IN"/>
        </w:rPr>
        <w:t xml:space="preserve"> to set the background </w:t>
      </w:r>
      <w:proofErr w:type="spellStart"/>
      <w:r w:rsidRPr="007F7732">
        <w:rPr>
          <w:sz w:val="32"/>
          <w:szCs w:val="32"/>
          <w:lang w:val="en-IN"/>
        </w:rPr>
        <w:t>color</w:t>
      </w:r>
      <w:proofErr w:type="spellEnd"/>
      <w:r w:rsidRPr="007F7732">
        <w:rPr>
          <w:sz w:val="32"/>
          <w:szCs w:val="32"/>
          <w:lang w:val="en-IN"/>
        </w:rPr>
        <w:t xml:space="preserve"> and fonts.</w:t>
      </w:r>
    </w:p>
    <w:p w14:paraId="44AACBC3" w14:textId="77777777" w:rsidR="007F7732" w:rsidRPr="007F7732" w:rsidRDefault="007F7732" w:rsidP="007F7732">
      <w:pPr>
        <w:numPr>
          <w:ilvl w:val="0"/>
          <w:numId w:val="26"/>
        </w:numPr>
        <w:rPr>
          <w:sz w:val="32"/>
          <w:szCs w:val="32"/>
          <w:lang w:val="en-IN"/>
        </w:rPr>
      </w:pPr>
      <w:r w:rsidRPr="007F7732">
        <w:rPr>
          <w:sz w:val="32"/>
          <w:szCs w:val="32"/>
          <w:lang w:val="en-IN"/>
        </w:rPr>
        <w:t>Add images of different mojito drinks such as:</w:t>
      </w:r>
    </w:p>
    <w:p w14:paraId="6757C17E" w14:textId="77777777" w:rsidR="007F7732" w:rsidRPr="007F7732" w:rsidRDefault="007F7732" w:rsidP="007F7732">
      <w:pPr>
        <w:numPr>
          <w:ilvl w:val="1"/>
          <w:numId w:val="26"/>
        </w:numPr>
        <w:rPr>
          <w:sz w:val="32"/>
          <w:szCs w:val="32"/>
          <w:lang w:val="en-IN"/>
        </w:rPr>
      </w:pPr>
      <w:r w:rsidRPr="007F7732">
        <w:rPr>
          <w:sz w:val="32"/>
          <w:szCs w:val="32"/>
          <w:lang w:val="en-IN"/>
        </w:rPr>
        <w:t>Blue Mojito</w:t>
      </w:r>
    </w:p>
    <w:p w14:paraId="2CA6EDD2" w14:textId="77777777" w:rsidR="007F7732" w:rsidRPr="007F7732" w:rsidRDefault="007F7732" w:rsidP="007F7732">
      <w:pPr>
        <w:numPr>
          <w:ilvl w:val="1"/>
          <w:numId w:val="26"/>
        </w:numPr>
        <w:rPr>
          <w:sz w:val="32"/>
          <w:szCs w:val="32"/>
          <w:lang w:val="en-IN"/>
        </w:rPr>
      </w:pPr>
      <w:r w:rsidRPr="007F7732">
        <w:rPr>
          <w:sz w:val="32"/>
          <w:szCs w:val="32"/>
          <w:lang w:val="en-IN"/>
        </w:rPr>
        <w:t>Orange Mojito</w:t>
      </w:r>
    </w:p>
    <w:p w14:paraId="1AFE4C1C" w14:textId="77777777" w:rsidR="007F7732" w:rsidRPr="007F7732" w:rsidRDefault="007F7732" w:rsidP="007F7732">
      <w:pPr>
        <w:numPr>
          <w:ilvl w:val="1"/>
          <w:numId w:val="26"/>
        </w:numPr>
        <w:rPr>
          <w:sz w:val="32"/>
          <w:szCs w:val="32"/>
          <w:lang w:val="en-IN"/>
        </w:rPr>
      </w:pPr>
      <w:r w:rsidRPr="007F7732">
        <w:rPr>
          <w:sz w:val="32"/>
          <w:szCs w:val="32"/>
          <w:lang w:val="en-IN"/>
        </w:rPr>
        <w:t>Purple Mojito</w:t>
      </w:r>
    </w:p>
    <w:p w14:paraId="28BA9834" w14:textId="77777777" w:rsidR="007F7732" w:rsidRPr="007F7732" w:rsidRDefault="007F7732" w:rsidP="007F7732">
      <w:pPr>
        <w:numPr>
          <w:ilvl w:val="0"/>
          <w:numId w:val="26"/>
        </w:numPr>
        <w:rPr>
          <w:sz w:val="32"/>
          <w:szCs w:val="32"/>
          <w:lang w:val="en-IN"/>
        </w:rPr>
      </w:pPr>
      <w:r w:rsidRPr="007F7732">
        <w:rPr>
          <w:sz w:val="32"/>
          <w:szCs w:val="32"/>
          <w:lang w:val="en-IN"/>
        </w:rPr>
        <w:t xml:space="preserve">Arrange the images in a </w:t>
      </w:r>
      <w:r w:rsidRPr="007F7732">
        <w:rPr>
          <w:b/>
          <w:bCs/>
          <w:sz w:val="32"/>
          <w:szCs w:val="32"/>
          <w:lang w:val="en-IN"/>
        </w:rPr>
        <w:t>horizontal layout</w:t>
      </w:r>
      <w:r w:rsidRPr="007F7732">
        <w:rPr>
          <w:sz w:val="32"/>
          <w:szCs w:val="32"/>
          <w:lang w:val="en-IN"/>
        </w:rPr>
        <w:t>.</w:t>
      </w:r>
    </w:p>
    <w:p w14:paraId="196DC80D" w14:textId="77777777" w:rsidR="007F7732" w:rsidRPr="007F7732" w:rsidRDefault="007F7732" w:rsidP="007F7732">
      <w:pPr>
        <w:numPr>
          <w:ilvl w:val="0"/>
          <w:numId w:val="26"/>
        </w:numPr>
        <w:rPr>
          <w:sz w:val="32"/>
          <w:szCs w:val="32"/>
          <w:lang w:val="en-IN"/>
        </w:rPr>
      </w:pPr>
      <w:r w:rsidRPr="007F7732">
        <w:rPr>
          <w:sz w:val="32"/>
          <w:szCs w:val="32"/>
          <w:lang w:val="en-IN"/>
        </w:rPr>
        <w:t>Add captions under each image to display the drink names.</w:t>
      </w:r>
    </w:p>
    <w:p w14:paraId="23A0674D" w14:textId="77777777" w:rsidR="007F7732" w:rsidRPr="007F7732" w:rsidRDefault="007F7732" w:rsidP="007F7732">
      <w:pPr>
        <w:numPr>
          <w:ilvl w:val="0"/>
          <w:numId w:val="26"/>
        </w:numPr>
        <w:rPr>
          <w:sz w:val="32"/>
          <w:szCs w:val="32"/>
          <w:lang w:val="en-IN"/>
        </w:rPr>
      </w:pPr>
      <w:r w:rsidRPr="007F7732">
        <w:rPr>
          <w:sz w:val="32"/>
          <w:szCs w:val="32"/>
          <w:lang w:val="en-IN"/>
        </w:rPr>
        <w:t xml:space="preserve">Include a </w:t>
      </w:r>
      <w:r w:rsidRPr="007F7732">
        <w:rPr>
          <w:b/>
          <w:bCs/>
          <w:sz w:val="32"/>
          <w:szCs w:val="32"/>
          <w:lang w:val="en-IN"/>
        </w:rPr>
        <w:t>special offer section</w:t>
      </w:r>
      <w:r w:rsidRPr="007F7732">
        <w:rPr>
          <w:sz w:val="32"/>
          <w:szCs w:val="32"/>
          <w:lang w:val="en-IN"/>
        </w:rPr>
        <w:t xml:space="preserve"> and a short promotional text.</w:t>
      </w:r>
    </w:p>
    <w:p w14:paraId="5BA7C0E0" w14:textId="77777777" w:rsidR="007F7732" w:rsidRPr="007F7732" w:rsidRDefault="007F7732" w:rsidP="007F7732">
      <w:pPr>
        <w:numPr>
          <w:ilvl w:val="0"/>
          <w:numId w:val="26"/>
        </w:numPr>
        <w:rPr>
          <w:sz w:val="32"/>
          <w:szCs w:val="32"/>
          <w:lang w:val="en-IN"/>
        </w:rPr>
      </w:pPr>
      <w:r w:rsidRPr="007F7732">
        <w:rPr>
          <w:sz w:val="32"/>
          <w:szCs w:val="32"/>
          <w:lang w:val="en-IN"/>
        </w:rPr>
        <w:t xml:space="preserve">Add the </w:t>
      </w:r>
      <w:r w:rsidRPr="007F7732">
        <w:rPr>
          <w:b/>
          <w:bCs/>
          <w:sz w:val="32"/>
          <w:szCs w:val="32"/>
          <w:lang w:val="en-IN"/>
        </w:rPr>
        <w:t>shop address at the bottom</w:t>
      </w:r>
      <w:r w:rsidRPr="007F7732">
        <w:rPr>
          <w:sz w:val="32"/>
          <w:szCs w:val="32"/>
          <w:lang w:val="en-IN"/>
        </w:rPr>
        <w:t xml:space="preserve"> of the page.</w:t>
      </w:r>
    </w:p>
    <w:p w14:paraId="4D9F2B4A" w14:textId="77777777" w:rsidR="007F7732" w:rsidRPr="007F7732" w:rsidRDefault="007F7732" w:rsidP="007F7732">
      <w:pPr>
        <w:numPr>
          <w:ilvl w:val="0"/>
          <w:numId w:val="26"/>
        </w:numPr>
        <w:rPr>
          <w:sz w:val="32"/>
          <w:szCs w:val="32"/>
          <w:lang w:val="en-IN"/>
        </w:rPr>
      </w:pPr>
      <w:r w:rsidRPr="007F7732">
        <w:rPr>
          <w:sz w:val="32"/>
          <w:szCs w:val="32"/>
          <w:lang w:val="en-IN"/>
        </w:rPr>
        <w:t xml:space="preserve">Open the file in a </w:t>
      </w:r>
      <w:r w:rsidRPr="007F7732">
        <w:rPr>
          <w:b/>
          <w:bCs/>
          <w:sz w:val="32"/>
          <w:szCs w:val="32"/>
          <w:lang w:val="en-IN"/>
        </w:rPr>
        <w:t>web browser</w:t>
      </w:r>
      <w:r w:rsidRPr="007F7732">
        <w:rPr>
          <w:sz w:val="32"/>
          <w:szCs w:val="32"/>
          <w:lang w:val="en-IN"/>
        </w:rPr>
        <w:t xml:space="preserve"> to view the webpage.</w:t>
      </w:r>
    </w:p>
    <w:p w14:paraId="6E4C8E85" w14:textId="77777777" w:rsidR="007F7732" w:rsidRDefault="007F7732" w:rsidP="007F7732">
      <w:pPr>
        <w:ind w:firstLine="720"/>
        <w:rPr>
          <w:b/>
          <w:bCs/>
          <w:sz w:val="32"/>
          <w:szCs w:val="32"/>
          <w:lang w:val="en-IN"/>
        </w:rPr>
      </w:pPr>
    </w:p>
    <w:p w14:paraId="0A047FF4" w14:textId="77777777" w:rsidR="007F7732" w:rsidRDefault="007F7732" w:rsidP="007F7732">
      <w:pPr>
        <w:ind w:firstLine="720"/>
        <w:rPr>
          <w:b/>
          <w:bCs/>
          <w:sz w:val="32"/>
          <w:szCs w:val="32"/>
          <w:lang w:val="en-IN"/>
        </w:rPr>
      </w:pPr>
    </w:p>
    <w:p w14:paraId="69AD5C06" w14:textId="77777777" w:rsidR="007F7732" w:rsidRPr="007F7732" w:rsidRDefault="007F7732" w:rsidP="007F7732">
      <w:pPr>
        <w:ind w:firstLine="720"/>
        <w:rPr>
          <w:b/>
          <w:bCs/>
          <w:sz w:val="32"/>
          <w:szCs w:val="32"/>
          <w:lang w:val="en-IN"/>
        </w:rPr>
      </w:pPr>
      <w:r w:rsidRPr="007F7732">
        <w:rPr>
          <w:b/>
          <w:bCs/>
          <w:sz w:val="32"/>
          <w:szCs w:val="32"/>
          <w:lang w:val="en-IN"/>
        </w:rPr>
        <w:t>Result</w:t>
      </w:r>
    </w:p>
    <w:p w14:paraId="3AB04EB6" w14:textId="77777777" w:rsidR="007F7732" w:rsidRPr="007F7732" w:rsidRDefault="007F7732" w:rsidP="007F7732">
      <w:pPr>
        <w:ind w:firstLine="720"/>
        <w:rPr>
          <w:sz w:val="32"/>
          <w:szCs w:val="32"/>
          <w:lang w:val="en-IN"/>
        </w:rPr>
      </w:pPr>
      <w:r w:rsidRPr="007F7732">
        <w:rPr>
          <w:sz w:val="32"/>
          <w:szCs w:val="32"/>
          <w:lang w:val="en-IN"/>
        </w:rPr>
        <w:t xml:space="preserve">A simple </w:t>
      </w:r>
      <w:r w:rsidRPr="007F7732">
        <w:rPr>
          <w:b/>
          <w:bCs/>
          <w:sz w:val="32"/>
          <w:szCs w:val="32"/>
          <w:lang w:val="en-IN"/>
        </w:rPr>
        <w:t>Mad Mojito website page</w:t>
      </w:r>
      <w:r w:rsidRPr="007F7732">
        <w:rPr>
          <w:sz w:val="32"/>
          <w:szCs w:val="32"/>
          <w:lang w:val="en-IN"/>
        </w:rPr>
        <w:t xml:space="preserve"> was successfully created that displays different mojito drinks, navigation menu, promotional content, and shop details.</w:t>
      </w:r>
    </w:p>
    <w:p w14:paraId="18C8719D" w14:textId="77777777" w:rsidR="007F7732" w:rsidRDefault="007F7732" w:rsidP="007F7732">
      <w:pPr>
        <w:ind w:firstLine="720"/>
        <w:rPr>
          <w:b/>
          <w:bCs/>
          <w:sz w:val="32"/>
          <w:szCs w:val="32"/>
          <w:lang w:val="en-IN"/>
        </w:rPr>
      </w:pPr>
    </w:p>
    <w:p w14:paraId="5CBB512D" w14:textId="77777777" w:rsidR="007F7732" w:rsidRDefault="007F7732" w:rsidP="007F7732">
      <w:pPr>
        <w:ind w:firstLine="720"/>
        <w:rPr>
          <w:b/>
          <w:bCs/>
          <w:sz w:val="32"/>
          <w:szCs w:val="32"/>
          <w:lang w:val="en-IN"/>
        </w:rPr>
      </w:pPr>
    </w:p>
    <w:p w14:paraId="19260D95" w14:textId="77777777" w:rsidR="007F7732" w:rsidRPr="007F7732" w:rsidRDefault="007F7732" w:rsidP="007F7732">
      <w:pPr>
        <w:ind w:firstLine="720"/>
        <w:rPr>
          <w:b/>
          <w:bCs/>
          <w:sz w:val="32"/>
          <w:szCs w:val="32"/>
          <w:lang w:val="en-IN"/>
        </w:rPr>
      </w:pPr>
      <w:r w:rsidRPr="007F7732">
        <w:rPr>
          <w:b/>
          <w:bCs/>
          <w:sz w:val="32"/>
          <w:szCs w:val="32"/>
          <w:lang w:val="en-IN"/>
        </w:rPr>
        <w:t>Conclusion</w:t>
      </w:r>
    </w:p>
    <w:p w14:paraId="63E3C59F" w14:textId="77777777" w:rsidR="007F7732" w:rsidRPr="007F7732" w:rsidRDefault="007F7732" w:rsidP="007F7732">
      <w:pPr>
        <w:ind w:firstLine="720"/>
        <w:rPr>
          <w:sz w:val="32"/>
          <w:szCs w:val="32"/>
          <w:lang w:val="en-IN"/>
        </w:rPr>
      </w:pPr>
      <w:r w:rsidRPr="007F7732">
        <w:rPr>
          <w:sz w:val="32"/>
          <w:szCs w:val="32"/>
          <w:lang w:val="en-IN"/>
        </w:rPr>
        <w:lastRenderedPageBreak/>
        <w:t xml:space="preserve">This experiment helped to understand the basics of </w:t>
      </w:r>
      <w:r w:rsidRPr="007F7732">
        <w:rPr>
          <w:b/>
          <w:bCs/>
          <w:sz w:val="32"/>
          <w:szCs w:val="32"/>
          <w:lang w:val="en-IN"/>
        </w:rPr>
        <w:t>webpage creation using HTML and CSS</w:t>
      </w:r>
      <w:r w:rsidRPr="007F7732">
        <w:rPr>
          <w:sz w:val="32"/>
          <w:szCs w:val="32"/>
          <w:lang w:val="en-IN"/>
        </w:rPr>
        <w:t>, including layout design, image placement, and webpage styling.</w:t>
      </w:r>
    </w:p>
    <w:p w14:paraId="34216351" w14:textId="77777777" w:rsidR="007F7732" w:rsidRDefault="007F7732" w:rsidP="007F7732">
      <w:pPr>
        <w:ind w:firstLine="720"/>
        <w:rPr>
          <w:sz w:val="32"/>
          <w:szCs w:val="32"/>
          <w:lang w:val="en-IN"/>
        </w:rPr>
      </w:pPr>
    </w:p>
    <w:p w14:paraId="7FEBEC3E" w14:textId="77777777" w:rsidR="007F7732" w:rsidRDefault="007F7732" w:rsidP="007F7732">
      <w:pPr>
        <w:ind w:firstLine="720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LINK:</w:t>
      </w:r>
    </w:p>
    <w:p w14:paraId="18D31437" w14:textId="77777777" w:rsidR="007F7732" w:rsidRPr="007F7732" w:rsidRDefault="007F7732" w:rsidP="007F7732">
      <w:pPr>
        <w:ind w:firstLine="720"/>
        <w:rPr>
          <w:sz w:val="32"/>
          <w:szCs w:val="32"/>
          <w:lang w:val="en-IN"/>
        </w:rPr>
      </w:pPr>
      <w:r w:rsidRPr="007F7732">
        <w:rPr>
          <w:sz w:val="32"/>
          <w:szCs w:val="32"/>
          <w:lang w:val="en-IN"/>
        </w:rPr>
        <w:t>https://www.figma.com/design/OJ3S7vgexATEqzTm5Mkvnf/Untitled?node-id=0-1&amp;t=2cNOekUFy3Ds85JZ-1</w:t>
      </w:r>
    </w:p>
    <w:sectPr w:rsidR="007F7732" w:rsidRPr="007F77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656ACC"/>
    <w:multiLevelType w:val="multilevel"/>
    <w:tmpl w:val="BF26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AAB779E"/>
    <w:multiLevelType w:val="multilevel"/>
    <w:tmpl w:val="90EA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94D363C"/>
    <w:multiLevelType w:val="multilevel"/>
    <w:tmpl w:val="B12A4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23737582">
    <w:abstractNumId w:val="21"/>
  </w:num>
  <w:num w:numId="2" w16cid:durableId="820538140">
    <w:abstractNumId w:val="12"/>
  </w:num>
  <w:num w:numId="3" w16cid:durableId="1825704779">
    <w:abstractNumId w:val="10"/>
  </w:num>
  <w:num w:numId="4" w16cid:durableId="59132259">
    <w:abstractNumId w:val="24"/>
  </w:num>
  <w:num w:numId="5" w16cid:durableId="858726">
    <w:abstractNumId w:val="14"/>
  </w:num>
  <w:num w:numId="6" w16cid:durableId="1405568451">
    <w:abstractNumId w:val="18"/>
  </w:num>
  <w:num w:numId="7" w16cid:durableId="866790522">
    <w:abstractNumId w:val="20"/>
  </w:num>
  <w:num w:numId="8" w16cid:durableId="1837767848">
    <w:abstractNumId w:val="9"/>
  </w:num>
  <w:num w:numId="9" w16cid:durableId="767700098">
    <w:abstractNumId w:val="7"/>
  </w:num>
  <w:num w:numId="10" w16cid:durableId="239217694">
    <w:abstractNumId w:val="6"/>
  </w:num>
  <w:num w:numId="11" w16cid:durableId="864173704">
    <w:abstractNumId w:val="5"/>
  </w:num>
  <w:num w:numId="12" w16cid:durableId="367950003">
    <w:abstractNumId w:val="4"/>
  </w:num>
  <w:num w:numId="13" w16cid:durableId="1836458528">
    <w:abstractNumId w:val="8"/>
  </w:num>
  <w:num w:numId="14" w16cid:durableId="778067894">
    <w:abstractNumId w:val="3"/>
  </w:num>
  <w:num w:numId="15" w16cid:durableId="1422988601">
    <w:abstractNumId w:val="2"/>
  </w:num>
  <w:num w:numId="16" w16cid:durableId="945815944">
    <w:abstractNumId w:val="1"/>
  </w:num>
  <w:num w:numId="17" w16cid:durableId="60031154">
    <w:abstractNumId w:val="0"/>
  </w:num>
  <w:num w:numId="18" w16cid:durableId="112483321">
    <w:abstractNumId w:val="15"/>
  </w:num>
  <w:num w:numId="19" w16cid:durableId="810173915">
    <w:abstractNumId w:val="16"/>
  </w:num>
  <w:num w:numId="20" w16cid:durableId="401951424">
    <w:abstractNumId w:val="23"/>
  </w:num>
  <w:num w:numId="21" w16cid:durableId="2120028406">
    <w:abstractNumId w:val="19"/>
  </w:num>
  <w:num w:numId="22" w16cid:durableId="1470706705">
    <w:abstractNumId w:val="11"/>
  </w:num>
  <w:num w:numId="23" w16cid:durableId="570504655">
    <w:abstractNumId w:val="25"/>
  </w:num>
  <w:num w:numId="24" w16cid:durableId="1602950969">
    <w:abstractNumId w:val="17"/>
  </w:num>
  <w:num w:numId="25" w16cid:durableId="1753771174">
    <w:abstractNumId w:val="13"/>
  </w:num>
  <w:num w:numId="26" w16cid:durableId="96712399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732"/>
    <w:rsid w:val="00540624"/>
    <w:rsid w:val="00645252"/>
    <w:rsid w:val="006D3D74"/>
    <w:rsid w:val="007F7732"/>
    <w:rsid w:val="0083569A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5AD69"/>
  <w15:chartTrackingRefBased/>
  <w15:docId w15:val="{5BD1D63F-0863-4389-BE13-1A878A68B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ja\AppData\Local\Microsoft\Office\16.0\DTS\en-IN%7b310DC7DD-FBDB-4723-A4E1-4C127C8475E1%7d\%7b09C7AF4C-415E-4D7D-95B1-D32C67390574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{09C7AF4C-415E-4D7D-95B1-D32C67390574}TF2de6fc23-48e8-448b-960e-1bdc6e9248ab4ef8d1ac_win32-7424dd8ab5ea</Template>
  <TotalTime>8</TotalTime>
  <Pages>4</Pages>
  <Words>259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</dc:creator>
  <cp:keywords/>
  <dc:description/>
  <cp:lastModifiedBy>Sanjay S</cp:lastModifiedBy>
  <cp:revision>1</cp:revision>
  <dcterms:created xsi:type="dcterms:W3CDTF">2026-03-09T09:56:00Z</dcterms:created>
  <dcterms:modified xsi:type="dcterms:W3CDTF">2026-03-09T10:04:00Z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