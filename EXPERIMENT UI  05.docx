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207ED" w14:textId="77777777" w:rsidR="00921969" w:rsidRDefault="0092196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                  </w:t>
      </w:r>
    </w:p>
    <w:p w14:paraId="5FB70CC0" w14:textId="77777777" w:rsidR="00921969" w:rsidRDefault="00921969">
      <w:pPr>
        <w:rPr>
          <w:sz w:val="32"/>
          <w:szCs w:val="32"/>
          <w:lang w:val="en-IN"/>
        </w:rPr>
      </w:pPr>
    </w:p>
    <w:p w14:paraId="0C71130C" w14:textId="77777777" w:rsidR="00921969" w:rsidRDefault="00921969">
      <w:pPr>
        <w:rPr>
          <w:sz w:val="32"/>
          <w:szCs w:val="32"/>
          <w:lang w:val="en-IN"/>
        </w:rPr>
      </w:pPr>
    </w:p>
    <w:p w14:paraId="68F4590C" w14:textId="77777777" w:rsidR="00921969" w:rsidRDefault="00921969">
      <w:pPr>
        <w:rPr>
          <w:sz w:val="32"/>
          <w:szCs w:val="32"/>
          <w:lang w:val="en-IN"/>
        </w:rPr>
      </w:pPr>
    </w:p>
    <w:p w14:paraId="01090937" w14:textId="77777777" w:rsidR="00921969" w:rsidRDefault="00921969">
      <w:pPr>
        <w:rPr>
          <w:sz w:val="32"/>
          <w:szCs w:val="32"/>
          <w:lang w:val="en-IN"/>
        </w:rPr>
      </w:pPr>
    </w:p>
    <w:p w14:paraId="52B32D04" w14:textId="77777777" w:rsidR="00921969" w:rsidRDefault="00921969">
      <w:pPr>
        <w:rPr>
          <w:sz w:val="32"/>
          <w:szCs w:val="32"/>
          <w:lang w:val="en-IN"/>
        </w:rPr>
      </w:pPr>
    </w:p>
    <w:p w14:paraId="3ED2C879" w14:textId="77777777" w:rsidR="00921969" w:rsidRDefault="00921969">
      <w:pPr>
        <w:rPr>
          <w:sz w:val="32"/>
          <w:szCs w:val="32"/>
          <w:lang w:val="en-IN"/>
        </w:rPr>
      </w:pPr>
    </w:p>
    <w:p w14:paraId="37619CFA" w14:textId="77777777" w:rsidR="00921969" w:rsidRDefault="00921969">
      <w:pPr>
        <w:rPr>
          <w:sz w:val="32"/>
          <w:szCs w:val="32"/>
          <w:lang w:val="en-IN"/>
        </w:rPr>
      </w:pPr>
    </w:p>
    <w:p w14:paraId="36D0068D" w14:textId="77777777" w:rsidR="00921969" w:rsidRDefault="00921969">
      <w:pPr>
        <w:rPr>
          <w:sz w:val="32"/>
          <w:szCs w:val="32"/>
          <w:lang w:val="en-IN"/>
        </w:rPr>
      </w:pPr>
    </w:p>
    <w:p w14:paraId="65981FFE" w14:textId="77777777" w:rsidR="00921969" w:rsidRDefault="00921969">
      <w:pPr>
        <w:rPr>
          <w:sz w:val="32"/>
          <w:szCs w:val="32"/>
          <w:lang w:val="en-IN"/>
        </w:rPr>
      </w:pPr>
    </w:p>
    <w:p w14:paraId="18104C23" w14:textId="77777777" w:rsidR="00921969" w:rsidRDefault="00921969">
      <w:pPr>
        <w:rPr>
          <w:sz w:val="32"/>
          <w:szCs w:val="32"/>
          <w:lang w:val="en-IN"/>
        </w:rPr>
      </w:pPr>
    </w:p>
    <w:p w14:paraId="44458DAB" w14:textId="77777777" w:rsidR="00921969" w:rsidRDefault="00921969">
      <w:pPr>
        <w:rPr>
          <w:sz w:val="32"/>
          <w:szCs w:val="32"/>
          <w:lang w:val="en-IN"/>
        </w:rPr>
      </w:pPr>
    </w:p>
    <w:p w14:paraId="3B58A061" w14:textId="77777777" w:rsidR="00921969" w:rsidRDefault="00921969">
      <w:pPr>
        <w:rPr>
          <w:sz w:val="32"/>
          <w:szCs w:val="32"/>
          <w:lang w:val="en-IN"/>
        </w:rPr>
      </w:pPr>
    </w:p>
    <w:p w14:paraId="520D791C" w14:textId="77777777" w:rsidR="00A9204E" w:rsidRDefault="0092196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                                                </w:t>
      </w:r>
      <w:proofErr w:type="gramStart"/>
      <w:r>
        <w:rPr>
          <w:sz w:val="32"/>
          <w:szCs w:val="32"/>
          <w:lang w:val="en-IN"/>
        </w:rPr>
        <w:t>EXPERIMENT :</w:t>
      </w:r>
      <w:proofErr w:type="gramEnd"/>
      <w:r>
        <w:rPr>
          <w:sz w:val="32"/>
          <w:szCs w:val="32"/>
          <w:lang w:val="en-IN"/>
        </w:rPr>
        <w:t xml:space="preserve">  05</w:t>
      </w:r>
    </w:p>
    <w:p w14:paraId="69EC1923" w14:textId="77777777" w:rsidR="00921969" w:rsidRPr="00921969" w:rsidRDefault="00921969" w:rsidP="00921969">
      <w:pPr>
        <w:rPr>
          <w:sz w:val="32"/>
          <w:szCs w:val="32"/>
          <w:lang w:val="en-IN"/>
        </w:rPr>
      </w:pPr>
    </w:p>
    <w:p w14:paraId="218D381F" w14:textId="77777777" w:rsidR="00921969" w:rsidRPr="00921969" w:rsidRDefault="00921969" w:rsidP="00921969">
      <w:pPr>
        <w:rPr>
          <w:sz w:val="32"/>
          <w:szCs w:val="32"/>
          <w:lang w:val="en-IN"/>
        </w:rPr>
      </w:pPr>
    </w:p>
    <w:p w14:paraId="41AEC006" w14:textId="77777777" w:rsidR="00921969" w:rsidRDefault="00921969" w:rsidP="00921969">
      <w:pPr>
        <w:rPr>
          <w:sz w:val="32"/>
          <w:szCs w:val="32"/>
          <w:lang w:val="en-IN"/>
        </w:rPr>
      </w:pPr>
    </w:p>
    <w:p w14:paraId="680979F3" w14:textId="77777777" w:rsidR="00921969" w:rsidRDefault="00921969" w:rsidP="00921969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NAME: KRISHNAKUMAR.R                                ROLL NO:240701275</w:t>
      </w:r>
    </w:p>
    <w:p w14:paraId="4E983BF7" w14:textId="77777777" w:rsidR="00921969" w:rsidRPr="00921969" w:rsidRDefault="00921969" w:rsidP="00921969">
      <w:pPr>
        <w:rPr>
          <w:sz w:val="32"/>
          <w:szCs w:val="32"/>
          <w:lang w:val="en-IN"/>
        </w:rPr>
      </w:pPr>
    </w:p>
    <w:p w14:paraId="414140A8" w14:textId="77777777" w:rsidR="00921969" w:rsidRPr="00921969" w:rsidRDefault="00921969" w:rsidP="00921969">
      <w:pPr>
        <w:rPr>
          <w:sz w:val="32"/>
          <w:szCs w:val="32"/>
          <w:lang w:val="en-IN"/>
        </w:rPr>
      </w:pPr>
    </w:p>
    <w:p w14:paraId="7F5A4345" w14:textId="77777777" w:rsidR="00921969" w:rsidRPr="00921969" w:rsidRDefault="00921969" w:rsidP="00921969">
      <w:pPr>
        <w:rPr>
          <w:sz w:val="32"/>
          <w:szCs w:val="32"/>
          <w:lang w:val="en-IN"/>
        </w:rPr>
      </w:pPr>
    </w:p>
    <w:p w14:paraId="44D3B0E4" w14:textId="77777777" w:rsidR="00921969" w:rsidRDefault="00921969" w:rsidP="00921969">
      <w:pPr>
        <w:rPr>
          <w:sz w:val="32"/>
          <w:szCs w:val="32"/>
          <w:lang w:val="en-IN"/>
        </w:rPr>
      </w:pPr>
      <w:r w:rsidRPr="00921969">
        <w:rPr>
          <w:sz w:val="32"/>
          <w:szCs w:val="32"/>
          <w:lang w:val="en-IN"/>
        </w:rPr>
        <w:lastRenderedPageBreak/>
        <w:drawing>
          <wp:inline distT="0" distB="0" distL="0" distR="0" wp14:anchorId="54AAE312" wp14:editId="0E3515AE">
            <wp:extent cx="2486372" cy="7211431"/>
            <wp:effectExtent l="0" t="0" r="9525" b="8890"/>
            <wp:docPr id="102387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71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FA5E" w14:textId="77777777" w:rsidR="00921969" w:rsidRDefault="00921969" w:rsidP="00921969">
      <w:pPr>
        <w:rPr>
          <w:sz w:val="32"/>
          <w:szCs w:val="32"/>
          <w:lang w:val="en-IN"/>
        </w:rPr>
      </w:pPr>
    </w:p>
    <w:p w14:paraId="19D28BF8" w14:textId="77777777" w:rsidR="00921969" w:rsidRDefault="00921969" w:rsidP="00921969">
      <w:pPr>
        <w:rPr>
          <w:sz w:val="32"/>
          <w:szCs w:val="32"/>
          <w:lang w:val="en-IN"/>
        </w:rPr>
      </w:pPr>
    </w:p>
    <w:p w14:paraId="3D5055D4" w14:textId="77777777" w:rsidR="00921969" w:rsidRDefault="00921969" w:rsidP="00921969">
      <w:pPr>
        <w:rPr>
          <w:sz w:val="32"/>
          <w:szCs w:val="32"/>
          <w:lang w:val="en-IN"/>
        </w:rPr>
      </w:pPr>
    </w:p>
    <w:p w14:paraId="4DF96A5A" w14:textId="77777777" w:rsidR="00921969" w:rsidRDefault="00921969" w:rsidP="00921969">
      <w:pPr>
        <w:rPr>
          <w:sz w:val="32"/>
          <w:szCs w:val="32"/>
          <w:lang w:val="en-IN"/>
        </w:rPr>
      </w:pPr>
    </w:p>
    <w:p w14:paraId="7471CB58" w14:textId="77777777" w:rsidR="00921969" w:rsidRPr="00921969" w:rsidRDefault="00921969" w:rsidP="00921969">
      <w:p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lastRenderedPageBreak/>
        <w:t>Experiment Title:</w:t>
      </w:r>
      <w:r w:rsidRPr="00921969">
        <w:rPr>
          <w:sz w:val="32"/>
          <w:szCs w:val="32"/>
          <w:lang w:val="en-IN"/>
        </w:rPr>
        <w:br/>
        <w:t>Flowchart for Online Shopping System</w:t>
      </w:r>
    </w:p>
    <w:p w14:paraId="4C92E834" w14:textId="77777777" w:rsidR="00921969" w:rsidRPr="00921969" w:rsidRDefault="00921969" w:rsidP="00921969">
      <w:p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Aim:</w:t>
      </w:r>
      <w:r w:rsidRPr="00921969">
        <w:rPr>
          <w:sz w:val="32"/>
          <w:szCs w:val="32"/>
          <w:lang w:val="en-IN"/>
        </w:rPr>
        <w:br/>
        <w:t>To study and understand the working process of an Online Shopping System using a flowchart.</w:t>
      </w:r>
    </w:p>
    <w:p w14:paraId="3AE2E8D6" w14:textId="77777777" w:rsidR="00921969" w:rsidRPr="00921969" w:rsidRDefault="00921969" w:rsidP="00921969">
      <w:p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Objective:</w:t>
      </w:r>
      <w:r w:rsidRPr="00921969">
        <w:rPr>
          <w:sz w:val="32"/>
          <w:szCs w:val="32"/>
          <w:lang w:val="en-IN"/>
        </w:rPr>
        <w:br/>
        <w:t>To explain how a user purchases a product through an online shopping platform step by step.</w:t>
      </w:r>
    </w:p>
    <w:p w14:paraId="2E0B1A55" w14:textId="77777777" w:rsidR="00921969" w:rsidRPr="00921969" w:rsidRDefault="00921969" w:rsidP="00921969">
      <w:pPr>
        <w:rPr>
          <w:sz w:val="32"/>
          <w:szCs w:val="32"/>
          <w:lang w:val="en-IN"/>
        </w:rPr>
      </w:pPr>
      <w:r w:rsidRPr="00921969">
        <w:rPr>
          <w:sz w:val="32"/>
          <w:szCs w:val="32"/>
          <w:lang w:val="en-IN"/>
        </w:rPr>
        <w:pict w14:anchorId="689376D0">
          <v:rect id="_x0000_i1037" style="width:0;height:0" o:hralign="center" o:hrstd="t" o:hr="t" fillcolor="#a0a0a0" stroked="f"/>
        </w:pict>
      </w:r>
    </w:p>
    <w:p w14:paraId="7AFDF861" w14:textId="77777777" w:rsidR="00921969" w:rsidRPr="00921969" w:rsidRDefault="00921969" w:rsidP="00921969">
      <w:pPr>
        <w:rPr>
          <w:b/>
          <w:bCs/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Explanation / Procedure:</w:t>
      </w:r>
    </w:p>
    <w:p w14:paraId="7C2EA8B5" w14:textId="77777777" w:rsidR="00921969" w:rsidRPr="00921969" w:rsidRDefault="00921969" w:rsidP="00921969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Start:</w:t>
      </w:r>
      <w:r w:rsidRPr="00921969">
        <w:rPr>
          <w:sz w:val="32"/>
          <w:szCs w:val="32"/>
          <w:lang w:val="en-IN"/>
        </w:rPr>
        <w:br/>
        <w:t>The process begins when the user opens the online shopping application or website.</w:t>
      </w:r>
    </w:p>
    <w:p w14:paraId="250B112E" w14:textId="77777777" w:rsidR="00921969" w:rsidRPr="00921969" w:rsidRDefault="00921969" w:rsidP="00921969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Login:</w:t>
      </w:r>
      <w:r w:rsidRPr="00921969">
        <w:rPr>
          <w:sz w:val="32"/>
          <w:szCs w:val="32"/>
          <w:lang w:val="en-IN"/>
        </w:rPr>
        <w:br/>
        <w:t>The system checks whether the user already has an account.</w:t>
      </w:r>
    </w:p>
    <w:p w14:paraId="349EDB11" w14:textId="77777777" w:rsidR="00921969" w:rsidRPr="00921969" w:rsidRDefault="00921969" w:rsidP="00921969">
      <w:pPr>
        <w:numPr>
          <w:ilvl w:val="1"/>
          <w:numId w:val="24"/>
        </w:numPr>
        <w:rPr>
          <w:sz w:val="32"/>
          <w:szCs w:val="32"/>
          <w:lang w:val="en-IN"/>
        </w:rPr>
      </w:pPr>
      <w:r w:rsidRPr="00921969">
        <w:rPr>
          <w:sz w:val="32"/>
          <w:szCs w:val="32"/>
          <w:lang w:val="en-IN"/>
        </w:rPr>
        <w:t>If the user has an account, they log in using their credentials.</w:t>
      </w:r>
    </w:p>
    <w:p w14:paraId="4D46EE58" w14:textId="77777777" w:rsidR="00921969" w:rsidRPr="00921969" w:rsidRDefault="00921969" w:rsidP="00921969">
      <w:pPr>
        <w:numPr>
          <w:ilvl w:val="1"/>
          <w:numId w:val="24"/>
        </w:numPr>
        <w:rPr>
          <w:sz w:val="32"/>
          <w:szCs w:val="32"/>
          <w:lang w:val="en-IN"/>
        </w:rPr>
      </w:pPr>
      <w:r w:rsidRPr="00921969">
        <w:rPr>
          <w:sz w:val="32"/>
          <w:szCs w:val="32"/>
          <w:lang w:val="en-IN"/>
        </w:rPr>
        <w:t>If the user does not have an account, they must </w:t>
      </w:r>
      <w:r w:rsidRPr="00921969">
        <w:rPr>
          <w:b/>
          <w:bCs/>
          <w:sz w:val="32"/>
          <w:szCs w:val="32"/>
          <w:lang w:val="en-IN"/>
        </w:rPr>
        <w:t>register</w:t>
      </w:r>
      <w:r w:rsidRPr="00921969">
        <w:rPr>
          <w:sz w:val="32"/>
          <w:szCs w:val="32"/>
          <w:lang w:val="en-IN"/>
        </w:rPr>
        <w:t> first.</w:t>
      </w:r>
    </w:p>
    <w:p w14:paraId="353297A3" w14:textId="77777777" w:rsidR="00921969" w:rsidRPr="00921969" w:rsidRDefault="00921969" w:rsidP="00921969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Register (if needed):</w:t>
      </w:r>
      <w:r w:rsidRPr="00921969">
        <w:rPr>
          <w:sz w:val="32"/>
          <w:szCs w:val="32"/>
          <w:lang w:val="en-IN"/>
        </w:rPr>
        <w:br/>
        <w:t>New users create an account by entering details such as name, email, and password.</w:t>
      </w:r>
    </w:p>
    <w:p w14:paraId="70F010BE" w14:textId="77777777" w:rsidR="00921969" w:rsidRPr="00921969" w:rsidRDefault="00921969" w:rsidP="00921969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Select Category:</w:t>
      </w:r>
      <w:r w:rsidRPr="00921969">
        <w:rPr>
          <w:sz w:val="32"/>
          <w:szCs w:val="32"/>
          <w:lang w:val="en-IN"/>
        </w:rPr>
        <w:br/>
        <w:t>After logging in, the user selects a product category (for example: electronics, clothes, books, etc.).</w:t>
      </w:r>
    </w:p>
    <w:p w14:paraId="44BF42A2" w14:textId="77777777" w:rsidR="00921969" w:rsidRPr="00921969" w:rsidRDefault="00921969" w:rsidP="00921969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Search Product:</w:t>
      </w:r>
      <w:r w:rsidRPr="00921969">
        <w:rPr>
          <w:sz w:val="32"/>
          <w:szCs w:val="32"/>
          <w:lang w:val="en-IN"/>
        </w:rPr>
        <w:br/>
        <w:t>The user searches for the required product using the search option.</w:t>
      </w:r>
    </w:p>
    <w:p w14:paraId="786C1332" w14:textId="77777777" w:rsidR="00921969" w:rsidRPr="00921969" w:rsidRDefault="00921969" w:rsidP="00921969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View Product:</w:t>
      </w:r>
      <w:r w:rsidRPr="00921969">
        <w:rPr>
          <w:sz w:val="32"/>
          <w:szCs w:val="32"/>
          <w:lang w:val="en-IN"/>
        </w:rPr>
        <w:br/>
        <w:t>The system displays the product details such as price, description, and availability.</w:t>
      </w:r>
    </w:p>
    <w:p w14:paraId="652956E7" w14:textId="77777777" w:rsidR="00921969" w:rsidRPr="00921969" w:rsidRDefault="00921969" w:rsidP="00921969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Add to Cart:</w:t>
      </w:r>
      <w:r w:rsidRPr="00921969">
        <w:rPr>
          <w:sz w:val="32"/>
          <w:szCs w:val="32"/>
          <w:lang w:val="en-IN"/>
        </w:rPr>
        <w:br/>
        <w:t>If the user likes the product, they add it to the shopping cart.</w:t>
      </w:r>
    </w:p>
    <w:p w14:paraId="7DF7D1ED" w14:textId="77777777" w:rsidR="00921969" w:rsidRPr="00921969" w:rsidRDefault="00921969" w:rsidP="00921969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lastRenderedPageBreak/>
        <w:t>Payments:</w:t>
      </w:r>
      <w:r w:rsidRPr="00921969">
        <w:rPr>
          <w:sz w:val="32"/>
          <w:szCs w:val="32"/>
          <w:lang w:val="en-IN"/>
        </w:rPr>
        <w:br/>
        <w:t>The system asks the user to choose a payment method.</w:t>
      </w:r>
    </w:p>
    <w:p w14:paraId="273D7486" w14:textId="77777777" w:rsidR="00921969" w:rsidRPr="00921969" w:rsidRDefault="00921969" w:rsidP="00921969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Online Payment:</w:t>
      </w:r>
      <w:r w:rsidRPr="00921969">
        <w:rPr>
          <w:sz w:val="32"/>
          <w:szCs w:val="32"/>
          <w:lang w:val="en-IN"/>
        </w:rPr>
        <w:br/>
        <w:t>If the user selects online payment, they complete the payment using options like debit card, credit card, or UPI.</w:t>
      </w:r>
      <w:r w:rsidRPr="00921969">
        <w:rPr>
          <w:sz w:val="32"/>
          <w:szCs w:val="32"/>
          <w:lang w:val="en-IN"/>
        </w:rPr>
        <w:br/>
        <w:t>After successful payment, the system shows </w:t>
      </w:r>
      <w:r w:rsidRPr="00921969">
        <w:rPr>
          <w:b/>
          <w:bCs/>
          <w:sz w:val="32"/>
          <w:szCs w:val="32"/>
          <w:lang w:val="en-IN"/>
        </w:rPr>
        <w:t>payment confirmation</w:t>
      </w:r>
      <w:r w:rsidRPr="00921969">
        <w:rPr>
          <w:sz w:val="32"/>
          <w:szCs w:val="32"/>
          <w:lang w:val="en-IN"/>
        </w:rPr>
        <w:t>.</w:t>
      </w:r>
    </w:p>
    <w:p w14:paraId="7BAC033B" w14:textId="77777777" w:rsidR="00921969" w:rsidRPr="00921969" w:rsidRDefault="00921969" w:rsidP="00921969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Cash on Delivery:</w:t>
      </w:r>
      <w:r w:rsidRPr="00921969">
        <w:rPr>
          <w:sz w:val="32"/>
          <w:szCs w:val="32"/>
          <w:lang w:val="en-IN"/>
        </w:rPr>
        <w:br/>
        <w:t>If the user selects cash on delivery, payment will be made when the product is delivered.</w:t>
      </w:r>
    </w:p>
    <w:p w14:paraId="1104E460" w14:textId="77777777" w:rsidR="00921969" w:rsidRPr="00921969" w:rsidRDefault="00921969" w:rsidP="00921969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Shipping Details:</w:t>
      </w:r>
      <w:r w:rsidRPr="00921969">
        <w:rPr>
          <w:sz w:val="32"/>
          <w:szCs w:val="32"/>
          <w:lang w:val="en-IN"/>
        </w:rPr>
        <w:br/>
        <w:t>The user enters shipping information such as address, phone number, and delivery location.</w:t>
      </w:r>
    </w:p>
    <w:p w14:paraId="03B9E6C2" w14:textId="77777777" w:rsidR="00921969" w:rsidRPr="00921969" w:rsidRDefault="00921969" w:rsidP="00921969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Order Confirmation:</w:t>
      </w:r>
      <w:r w:rsidRPr="00921969">
        <w:rPr>
          <w:sz w:val="32"/>
          <w:szCs w:val="32"/>
          <w:lang w:val="en-IN"/>
        </w:rPr>
        <w:br/>
        <w:t>After verifying all details, the system confirms the order and processes it for delivery.</w:t>
      </w:r>
    </w:p>
    <w:p w14:paraId="0DD65694" w14:textId="77777777" w:rsidR="00921969" w:rsidRPr="00921969" w:rsidRDefault="00921969" w:rsidP="00921969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End:</w:t>
      </w:r>
      <w:r w:rsidRPr="00921969">
        <w:rPr>
          <w:sz w:val="32"/>
          <w:szCs w:val="32"/>
          <w:lang w:val="en-IN"/>
        </w:rPr>
        <w:br/>
        <w:t>The online shopping process is completed.</w:t>
      </w:r>
    </w:p>
    <w:p w14:paraId="72C424C9" w14:textId="77777777" w:rsidR="00921969" w:rsidRPr="00921969" w:rsidRDefault="00921969" w:rsidP="00921969">
      <w:pPr>
        <w:rPr>
          <w:sz w:val="32"/>
          <w:szCs w:val="32"/>
          <w:lang w:val="en-IN"/>
        </w:rPr>
      </w:pPr>
      <w:r w:rsidRPr="00921969">
        <w:rPr>
          <w:sz w:val="32"/>
          <w:szCs w:val="32"/>
          <w:lang w:val="en-IN"/>
        </w:rPr>
        <w:pict w14:anchorId="7C42039E">
          <v:rect id="_x0000_i1038" style="width:0;height:0" o:hralign="center" o:hrstd="t" o:hr="t" fillcolor="#a0a0a0" stroked="f"/>
        </w:pict>
      </w:r>
    </w:p>
    <w:p w14:paraId="69C4159F" w14:textId="77777777" w:rsidR="00921969" w:rsidRPr="00921969" w:rsidRDefault="00921969" w:rsidP="00921969">
      <w:pPr>
        <w:rPr>
          <w:sz w:val="32"/>
          <w:szCs w:val="32"/>
          <w:lang w:val="en-IN"/>
        </w:rPr>
      </w:pPr>
      <w:r w:rsidRPr="00921969">
        <w:rPr>
          <w:b/>
          <w:bCs/>
          <w:sz w:val="32"/>
          <w:szCs w:val="32"/>
          <w:lang w:val="en-IN"/>
        </w:rPr>
        <w:t>Result:</w:t>
      </w:r>
      <w:r w:rsidRPr="00921969">
        <w:rPr>
          <w:sz w:val="32"/>
          <w:szCs w:val="32"/>
          <w:lang w:val="en-IN"/>
        </w:rPr>
        <w:br/>
        <w:t>Thus, the flowchart for the Online Shopping System was studied and the process of purchasing a product online was understood successfully.</w:t>
      </w:r>
    </w:p>
    <w:p w14:paraId="227E7677" w14:textId="77777777" w:rsidR="00921969" w:rsidRPr="00921969" w:rsidRDefault="00921969" w:rsidP="00921969">
      <w:pPr>
        <w:rPr>
          <w:sz w:val="32"/>
          <w:szCs w:val="32"/>
          <w:lang w:val="en-IN"/>
        </w:rPr>
      </w:pPr>
    </w:p>
    <w:sectPr w:rsidR="00921969" w:rsidRPr="009219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DC789" w14:textId="77777777" w:rsidR="00AB05D7" w:rsidRDefault="00AB05D7" w:rsidP="00921969">
      <w:r>
        <w:separator/>
      </w:r>
    </w:p>
  </w:endnote>
  <w:endnote w:type="continuationSeparator" w:id="0">
    <w:p w14:paraId="6405BFFD" w14:textId="77777777" w:rsidR="00AB05D7" w:rsidRDefault="00AB05D7" w:rsidP="00921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2138E" w14:textId="77777777" w:rsidR="00AB05D7" w:rsidRDefault="00AB05D7" w:rsidP="00921969">
      <w:r>
        <w:separator/>
      </w:r>
    </w:p>
  </w:footnote>
  <w:footnote w:type="continuationSeparator" w:id="0">
    <w:p w14:paraId="79F191CC" w14:textId="77777777" w:rsidR="00AB05D7" w:rsidRDefault="00AB05D7" w:rsidP="009219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7ED452F1"/>
    <w:multiLevelType w:val="multilevel"/>
    <w:tmpl w:val="55180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37582">
    <w:abstractNumId w:val="19"/>
  </w:num>
  <w:num w:numId="2" w16cid:durableId="820538140">
    <w:abstractNumId w:val="12"/>
  </w:num>
  <w:num w:numId="3" w16cid:durableId="1825704779">
    <w:abstractNumId w:val="10"/>
  </w:num>
  <w:num w:numId="4" w16cid:durableId="59132259">
    <w:abstractNumId w:val="21"/>
  </w:num>
  <w:num w:numId="5" w16cid:durableId="858726">
    <w:abstractNumId w:val="13"/>
  </w:num>
  <w:num w:numId="6" w16cid:durableId="1405568451">
    <w:abstractNumId w:val="16"/>
  </w:num>
  <w:num w:numId="7" w16cid:durableId="866790522">
    <w:abstractNumId w:val="18"/>
  </w:num>
  <w:num w:numId="8" w16cid:durableId="1837767848">
    <w:abstractNumId w:val="9"/>
  </w:num>
  <w:num w:numId="9" w16cid:durableId="767700098">
    <w:abstractNumId w:val="7"/>
  </w:num>
  <w:num w:numId="10" w16cid:durableId="239217694">
    <w:abstractNumId w:val="6"/>
  </w:num>
  <w:num w:numId="11" w16cid:durableId="864173704">
    <w:abstractNumId w:val="5"/>
  </w:num>
  <w:num w:numId="12" w16cid:durableId="367950003">
    <w:abstractNumId w:val="4"/>
  </w:num>
  <w:num w:numId="13" w16cid:durableId="1836458528">
    <w:abstractNumId w:val="8"/>
  </w:num>
  <w:num w:numId="14" w16cid:durableId="778067894">
    <w:abstractNumId w:val="3"/>
  </w:num>
  <w:num w:numId="15" w16cid:durableId="1422988601">
    <w:abstractNumId w:val="2"/>
  </w:num>
  <w:num w:numId="16" w16cid:durableId="945815944">
    <w:abstractNumId w:val="1"/>
  </w:num>
  <w:num w:numId="17" w16cid:durableId="60031154">
    <w:abstractNumId w:val="0"/>
  </w:num>
  <w:num w:numId="18" w16cid:durableId="112483321">
    <w:abstractNumId w:val="14"/>
  </w:num>
  <w:num w:numId="19" w16cid:durableId="810173915">
    <w:abstractNumId w:val="15"/>
  </w:num>
  <w:num w:numId="20" w16cid:durableId="401951424">
    <w:abstractNumId w:val="20"/>
  </w:num>
  <w:num w:numId="21" w16cid:durableId="2120028406">
    <w:abstractNumId w:val="17"/>
  </w:num>
  <w:num w:numId="22" w16cid:durableId="1470706705">
    <w:abstractNumId w:val="11"/>
  </w:num>
  <w:num w:numId="23" w16cid:durableId="570504655">
    <w:abstractNumId w:val="22"/>
  </w:num>
  <w:num w:numId="24" w16cid:durableId="5046708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969"/>
    <w:rsid w:val="00540624"/>
    <w:rsid w:val="00645252"/>
    <w:rsid w:val="006D3D74"/>
    <w:rsid w:val="0083569A"/>
    <w:rsid w:val="00921969"/>
    <w:rsid w:val="00A9204E"/>
    <w:rsid w:val="00AB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76461"/>
  <w15:chartTrackingRefBased/>
  <w15:docId w15:val="{DBEA491A-D98B-4572-8CF8-6F33CF627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ja\AppData\Local\Microsoft\Office\16.0\DTS\en-IN%7b310DC7DD-FBDB-4723-A4E1-4C127C8475E1%7d\%7b09C7AF4C-415E-4D7D-95B1-D32C67390574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{09C7AF4C-415E-4D7D-95B1-D32C67390574}TF2de6fc23-48e8-448b-960e-1bdc6e9248ab4ef8d1ac_win32-7424dd8ab5ea</Template>
  <TotalTime>8</TotalTime>
  <Pages>4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1</cp:revision>
  <dcterms:created xsi:type="dcterms:W3CDTF">2026-03-09T10:51:00Z</dcterms:created>
  <dcterms:modified xsi:type="dcterms:W3CDTF">2026-03-09T10:59:00Z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