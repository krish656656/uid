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8B41" w14:textId="77777777" w:rsidR="00A9204E" w:rsidRDefault="0097429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</w:t>
      </w:r>
      <w:proofErr w:type="gramStart"/>
      <w:r>
        <w:rPr>
          <w:sz w:val="32"/>
          <w:szCs w:val="32"/>
          <w:lang w:val="en-IN"/>
        </w:rPr>
        <w:t>EXPERIMENT :</w:t>
      </w:r>
      <w:proofErr w:type="gramEnd"/>
      <w:r>
        <w:rPr>
          <w:sz w:val="32"/>
          <w:szCs w:val="32"/>
          <w:lang w:val="en-IN"/>
        </w:rPr>
        <w:t xml:space="preserve"> 3</w:t>
      </w:r>
    </w:p>
    <w:p w14:paraId="59842BE1" w14:textId="77777777" w:rsidR="00974296" w:rsidRDefault="00974296">
      <w:pPr>
        <w:rPr>
          <w:sz w:val="32"/>
          <w:szCs w:val="32"/>
          <w:lang w:val="en-IN"/>
        </w:rPr>
      </w:pPr>
    </w:p>
    <w:p w14:paraId="3E944CD3" w14:textId="77777777" w:rsidR="00974296" w:rsidRDefault="00974296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 :</w:t>
      </w:r>
      <w:proofErr w:type="gramEnd"/>
      <w:r>
        <w:rPr>
          <w:sz w:val="32"/>
          <w:szCs w:val="32"/>
          <w:lang w:val="en-IN"/>
        </w:rPr>
        <w:t xml:space="preserve"> KRISHNAKUMAR.R                     ROLL </w:t>
      </w:r>
      <w:proofErr w:type="gramStart"/>
      <w:r>
        <w:rPr>
          <w:sz w:val="32"/>
          <w:szCs w:val="32"/>
          <w:lang w:val="en-IN"/>
        </w:rPr>
        <w:t>NO :</w:t>
      </w:r>
      <w:proofErr w:type="gramEnd"/>
      <w:r>
        <w:rPr>
          <w:sz w:val="32"/>
          <w:szCs w:val="32"/>
          <w:lang w:val="en-IN"/>
        </w:rPr>
        <w:t xml:space="preserve"> 240701275</w:t>
      </w:r>
    </w:p>
    <w:p w14:paraId="5A541EAE" w14:textId="77777777" w:rsidR="00974296" w:rsidRDefault="00974296">
      <w:pPr>
        <w:rPr>
          <w:sz w:val="32"/>
          <w:szCs w:val="32"/>
          <w:lang w:val="en-IN"/>
        </w:rPr>
      </w:pPr>
    </w:p>
    <w:p w14:paraId="6829E5DB" w14:textId="77777777" w:rsidR="00974296" w:rsidRDefault="00974296">
      <w:pPr>
        <w:rPr>
          <w:sz w:val="32"/>
          <w:szCs w:val="32"/>
          <w:lang w:val="en-IN"/>
        </w:rPr>
      </w:pPr>
    </w:p>
    <w:p w14:paraId="2A63EAEF" w14:textId="77777777" w:rsidR="00974296" w:rsidRPr="00974296" w:rsidRDefault="00974296">
      <w:pPr>
        <w:rPr>
          <w:b/>
          <w:bCs/>
          <w:sz w:val="32"/>
          <w:szCs w:val="32"/>
          <w:lang w:val="en-IN"/>
        </w:rPr>
      </w:pPr>
    </w:p>
    <w:p w14:paraId="5638ADA3" w14:textId="77777777" w:rsidR="00974296" w:rsidRDefault="00974296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37AC8551" wp14:editId="7083492B">
            <wp:extent cx="3398520" cy="7498080"/>
            <wp:effectExtent l="0" t="0" r="0" b="7620"/>
            <wp:docPr id="4959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25BF" w14:textId="77777777" w:rsidR="00974296" w:rsidRDefault="00974296">
      <w:pPr>
        <w:rPr>
          <w:sz w:val="32"/>
          <w:szCs w:val="32"/>
          <w:lang w:val="en-IN"/>
        </w:rPr>
      </w:pPr>
    </w:p>
    <w:p w14:paraId="1E3700EE" w14:textId="77777777" w:rsidR="00974296" w:rsidRDefault="00974296">
      <w:pPr>
        <w:rPr>
          <w:sz w:val="32"/>
          <w:szCs w:val="32"/>
          <w:lang w:val="en-IN"/>
        </w:rPr>
      </w:pPr>
    </w:p>
    <w:p w14:paraId="3F2B7D8F" w14:textId="77777777" w:rsidR="00974296" w:rsidRDefault="00974296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779AE12B" wp14:editId="0BBD13DA">
            <wp:extent cx="3429000" cy="7467600"/>
            <wp:effectExtent l="0" t="0" r="0" b="0"/>
            <wp:docPr id="1815877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9B4A" w14:textId="77777777" w:rsidR="00974296" w:rsidRDefault="00974296">
      <w:pPr>
        <w:rPr>
          <w:sz w:val="32"/>
          <w:szCs w:val="32"/>
          <w:lang w:val="en-IN"/>
        </w:rPr>
      </w:pPr>
    </w:p>
    <w:p w14:paraId="015E0C2D" w14:textId="77777777" w:rsidR="00974296" w:rsidRDefault="00974296">
      <w:pPr>
        <w:rPr>
          <w:sz w:val="32"/>
          <w:szCs w:val="32"/>
          <w:lang w:val="en-IN"/>
        </w:rPr>
      </w:pPr>
    </w:p>
    <w:p w14:paraId="1005C6DC" w14:textId="77777777" w:rsidR="00974296" w:rsidRDefault="00974296">
      <w:pPr>
        <w:rPr>
          <w:sz w:val="32"/>
          <w:szCs w:val="32"/>
          <w:lang w:val="en-IN"/>
        </w:rPr>
      </w:pPr>
    </w:p>
    <w:p w14:paraId="48AAAC59" w14:textId="77777777" w:rsidR="00974296" w:rsidRDefault="00974296">
      <w:pPr>
        <w:rPr>
          <w:sz w:val="32"/>
          <w:szCs w:val="32"/>
          <w:lang w:val="en-IN"/>
        </w:rPr>
      </w:pPr>
    </w:p>
    <w:p w14:paraId="56A2B584" w14:textId="77777777" w:rsidR="00974296" w:rsidRDefault="00974296">
      <w:pPr>
        <w:rPr>
          <w:sz w:val="32"/>
          <w:szCs w:val="32"/>
          <w:lang w:val="en-IN"/>
        </w:rPr>
      </w:pPr>
    </w:p>
    <w:p w14:paraId="3B1A7D8B" w14:textId="77777777" w:rsidR="00974296" w:rsidRDefault="00974296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6FAF54F4" wp14:editId="345B0EC6">
            <wp:extent cx="3764280" cy="7627620"/>
            <wp:effectExtent l="0" t="0" r="7620" b="0"/>
            <wp:docPr id="1178190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0941" w14:textId="77777777" w:rsidR="008C0595" w:rsidRDefault="008C0595">
      <w:pPr>
        <w:rPr>
          <w:sz w:val="32"/>
          <w:szCs w:val="32"/>
          <w:lang w:val="en-IN"/>
        </w:rPr>
      </w:pPr>
    </w:p>
    <w:p w14:paraId="2D22A83B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Experiment: Fruit Basket Mobile Application Interface</w:t>
      </w:r>
    </w:p>
    <w:p w14:paraId="259C99F5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Aim</w:t>
      </w:r>
    </w:p>
    <w:p w14:paraId="03CB112B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To design and develop a </w:t>
      </w:r>
      <w:r w:rsidRPr="008C0595">
        <w:rPr>
          <w:b/>
          <w:bCs/>
          <w:sz w:val="32"/>
          <w:szCs w:val="32"/>
          <w:lang w:val="en-IN"/>
        </w:rPr>
        <w:t>Fruit Basket mobile application interface</w:t>
      </w:r>
      <w:r w:rsidRPr="008C0595">
        <w:rPr>
          <w:sz w:val="32"/>
          <w:szCs w:val="32"/>
          <w:lang w:val="en-IN"/>
        </w:rPr>
        <w:t> that allows users to login, browse fruits, view vendor details, and add products to the cart easily.</w:t>
      </w:r>
    </w:p>
    <w:p w14:paraId="205E44D6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pict w14:anchorId="24529EC5">
          <v:rect id="_x0000_i1287" style="width:0;height:0" o:hralign="center" o:hrstd="t" o:hr="t" fillcolor="#a0a0a0" stroked="f"/>
        </w:pict>
      </w:r>
    </w:p>
    <w:p w14:paraId="5B8391A5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Objective</w:t>
      </w:r>
    </w:p>
    <w:p w14:paraId="617740DB" w14:textId="77777777" w:rsidR="008C0595" w:rsidRPr="008C0595" w:rsidRDefault="008C0595" w:rsidP="008C0595">
      <w:pPr>
        <w:numPr>
          <w:ilvl w:val="0"/>
          <w:numId w:val="42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To create a </w:t>
      </w:r>
      <w:r w:rsidRPr="008C0595">
        <w:rPr>
          <w:b/>
          <w:bCs/>
          <w:sz w:val="32"/>
          <w:szCs w:val="32"/>
          <w:lang w:val="en-IN"/>
        </w:rPr>
        <w:t>simple and user-friendly fruit shopping application</w:t>
      </w:r>
      <w:r w:rsidRPr="008C0595">
        <w:rPr>
          <w:sz w:val="32"/>
          <w:szCs w:val="32"/>
          <w:lang w:val="en-IN"/>
        </w:rPr>
        <w:t>.</w:t>
      </w:r>
    </w:p>
    <w:p w14:paraId="36FFEA33" w14:textId="77777777" w:rsidR="008C0595" w:rsidRPr="008C0595" w:rsidRDefault="008C0595" w:rsidP="008C0595">
      <w:pPr>
        <w:numPr>
          <w:ilvl w:val="0"/>
          <w:numId w:val="42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To allow customers to </w:t>
      </w:r>
      <w:r w:rsidRPr="008C0595">
        <w:rPr>
          <w:b/>
          <w:bCs/>
          <w:sz w:val="32"/>
          <w:szCs w:val="32"/>
          <w:lang w:val="en-IN"/>
        </w:rPr>
        <w:t>search, view, and purchase fruits online</w:t>
      </w:r>
      <w:r w:rsidRPr="008C0595">
        <w:rPr>
          <w:sz w:val="32"/>
          <w:szCs w:val="32"/>
          <w:lang w:val="en-IN"/>
        </w:rPr>
        <w:t>.</w:t>
      </w:r>
    </w:p>
    <w:p w14:paraId="12C87BCC" w14:textId="77777777" w:rsidR="008C0595" w:rsidRPr="008C0595" w:rsidRDefault="008C0595" w:rsidP="008C0595">
      <w:pPr>
        <w:numPr>
          <w:ilvl w:val="0"/>
          <w:numId w:val="42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To display </w:t>
      </w:r>
      <w:r w:rsidRPr="008C0595">
        <w:rPr>
          <w:b/>
          <w:bCs/>
          <w:sz w:val="32"/>
          <w:szCs w:val="32"/>
          <w:lang w:val="en-IN"/>
        </w:rPr>
        <w:t>vendor information and customer reviews</w:t>
      </w:r>
      <w:r w:rsidRPr="008C0595">
        <w:rPr>
          <w:sz w:val="32"/>
          <w:szCs w:val="32"/>
          <w:lang w:val="en-IN"/>
        </w:rPr>
        <w:t>.</w:t>
      </w:r>
    </w:p>
    <w:p w14:paraId="30420FB6" w14:textId="77777777" w:rsidR="008C0595" w:rsidRPr="008C0595" w:rsidRDefault="008C0595" w:rsidP="008C0595">
      <w:pPr>
        <w:numPr>
          <w:ilvl w:val="0"/>
          <w:numId w:val="42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To provide an </w:t>
      </w:r>
      <w:r w:rsidRPr="008C0595">
        <w:rPr>
          <w:b/>
          <w:bCs/>
          <w:sz w:val="32"/>
          <w:szCs w:val="32"/>
          <w:lang w:val="en-IN"/>
        </w:rPr>
        <w:t>easy add-to-cart shopping feature</w:t>
      </w:r>
      <w:r w:rsidRPr="008C0595">
        <w:rPr>
          <w:sz w:val="32"/>
          <w:szCs w:val="32"/>
          <w:lang w:val="en-IN"/>
        </w:rPr>
        <w:t>.</w:t>
      </w:r>
    </w:p>
    <w:p w14:paraId="71618158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pict w14:anchorId="10A1A112">
          <v:rect id="_x0000_i1288" style="width:0;height:0" o:hralign="center" o:hrstd="t" o:hr="t" fillcolor="#a0a0a0" stroked="f"/>
        </w:pict>
      </w:r>
    </w:p>
    <w:p w14:paraId="44AC1111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Components / Tools Used</w:t>
      </w:r>
    </w:p>
    <w:p w14:paraId="18179C02" w14:textId="77777777" w:rsidR="008C0595" w:rsidRPr="008C0595" w:rsidRDefault="008C0595" w:rsidP="008C0595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Mobile UI Design</w:t>
      </w:r>
    </w:p>
    <w:p w14:paraId="5CC8C29B" w14:textId="77777777" w:rsidR="008C0595" w:rsidRPr="008C0595" w:rsidRDefault="008C0595" w:rsidP="008C0595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Smartphone / Emulator</w:t>
      </w:r>
    </w:p>
    <w:p w14:paraId="1CDE91E6" w14:textId="77777777" w:rsidR="008C0595" w:rsidRPr="008C0595" w:rsidRDefault="008C0595" w:rsidP="008C0595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Android Application Interface</w:t>
      </w:r>
    </w:p>
    <w:p w14:paraId="218FD303" w14:textId="77777777" w:rsidR="008C0595" w:rsidRPr="008C0595" w:rsidRDefault="008C0595" w:rsidP="008C0595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Internet connectivity</w:t>
      </w:r>
    </w:p>
    <w:p w14:paraId="259EE53F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pict w14:anchorId="23ACD72E">
          <v:rect id="_x0000_i1289" style="width:0;height:0" o:hralign="center" o:hrstd="t" o:hr="t" fillcolor="#a0a0a0" stroked="f"/>
        </w:pict>
      </w:r>
    </w:p>
    <w:p w14:paraId="5BCD5C7B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Description of Screens</w:t>
      </w:r>
    </w:p>
    <w:p w14:paraId="7061B62B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1. Login Page</w:t>
      </w:r>
    </w:p>
    <w:p w14:paraId="6F968781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The login page is the </w:t>
      </w:r>
      <w:r w:rsidRPr="008C0595">
        <w:rPr>
          <w:b/>
          <w:bCs/>
          <w:sz w:val="32"/>
          <w:szCs w:val="32"/>
          <w:lang w:val="en-IN"/>
        </w:rPr>
        <w:t>first interface of the application</w:t>
      </w:r>
      <w:r w:rsidRPr="008C0595">
        <w:rPr>
          <w:sz w:val="32"/>
          <w:szCs w:val="32"/>
          <w:lang w:val="en-IN"/>
        </w:rPr>
        <w:t>.</w:t>
      </w:r>
    </w:p>
    <w:p w14:paraId="7CD951AD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Features:</w:t>
      </w:r>
    </w:p>
    <w:p w14:paraId="381F56C1" w14:textId="77777777" w:rsidR="008C0595" w:rsidRPr="008C0595" w:rsidRDefault="008C0595" w:rsidP="008C0595">
      <w:pPr>
        <w:numPr>
          <w:ilvl w:val="0"/>
          <w:numId w:val="44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Background image showing different fruits.</w:t>
      </w:r>
    </w:p>
    <w:p w14:paraId="254FFC29" w14:textId="77777777" w:rsidR="008C0595" w:rsidRPr="008C0595" w:rsidRDefault="008C0595" w:rsidP="008C0595">
      <w:pPr>
        <w:numPr>
          <w:ilvl w:val="0"/>
          <w:numId w:val="44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Email input field for entering user email.</w:t>
      </w:r>
    </w:p>
    <w:p w14:paraId="088986C4" w14:textId="77777777" w:rsidR="008C0595" w:rsidRPr="008C0595" w:rsidRDefault="008C0595" w:rsidP="008C0595">
      <w:pPr>
        <w:numPr>
          <w:ilvl w:val="0"/>
          <w:numId w:val="44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Password input field for secure login.</w:t>
      </w:r>
    </w:p>
    <w:p w14:paraId="1F03C6D3" w14:textId="77777777" w:rsidR="008C0595" w:rsidRPr="008C0595" w:rsidRDefault="008C0595" w:rsidP="008C0595">
      <w:pPr>
        <w:numPr>
          <w:ilvl w:val="0"/>
          <w:numId w:val="44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Login button to access the application.</w:t>
      </w:r>
    </w:p>
    <w:p w14:paraId="6EEF5A47" w14:textId="77777777" w:rsidR="008C0595" w:rsidRPr="008C0595" w:rsidRDefault="008C0595" w:rsidP="008C0595">
      <w:pPr>
        <w:numPr>
          <w:ilvl w:val="0"/>
          <w:numId w:val="44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“Forgot Password” option for password recovery.</w:t>
      </w:r>
    </w:p>
    <w:p w14:paraId="6F673686" w14:textId="77777777" w:rsidR="008C0595" w:rsidRPr="008C0595" w:rsidRDefault="008C0595" w:rsidP="008C0595">
      <w:pPr>
        <w:numPr>
          <w:ilvl w:val="0"/>
          <w:numId w:val="44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“Sign Up” option for new users to create an account.</w:t>
      </w:r>
    </w:p>
    <w:p w14:paraId="65A39FB3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Purpose:</w:t>
      </w:r>
      <w:r w:rsidRPr="008C0595">
        <w:rPr>
          <w:sz w:val="32"/>
          <w:szCs w:val="32"/>
          <w:lang w:val="en-IN"/>
        </w:rPr>
        <w:br/>
        <w:t>This page authenticates users before accessing the application.</w:t>
      </w:r>
    </w:p>
    <w:p w14:paraId="51327AF4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pict w14:anchorId="38C7B68F">
          <v:rect id="_x0000_i1290" style="width:0;height:0" o:hralign="center" o:hrstd="t" o:hr="t" fillcolor="#a0a0a0" stroked="f"/>
        </w:pict>
      </w:r>
    </w:p>
    <w:p w14:paraId="18A3D62F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2. Home Page (Fruit List)</w:t>
      </w:r>
    </w:p>
    <w:p w14:paraId="605C7FFF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lastRenderedPageBreak/>
        <w:t>After login, the user enters the </w:t>
      </w:r>
      <w:r w:rsidRPr="008C0595">
        <w:rPr>
          <w:b/>
          <w:bCs/>
          <w:sz w:val="32"/>
          <w:szCs w:val="32"/>
          <w:lang w:val="en-IN"/>
        </w:rPr>
        <w:t>Home Page</w:t>
      </w:r>
      <w:r w:rsidRPr="008C0595">
        <w:rPr>
          <w:sz w:val="32"/>
          <w:szCs w:val="32"/>
          <w:lang w:val="en-IN"/>
        </w:rPr>
        <w:t> where fruits are displayed.</w:t>
      </w:r>
    </w:p>
    <w:p w14:paraId="57A738F2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Features:</w:t>
      </w:r>
    </w:p>
    <w:p w14:paraId="4540778D" w14:textId="77777777" w:rsidR="008C0595" w:rsidRPr="008C0595" w:rsidRDefault="008C0595" w:rsidP="008C0595">
      <w:pPr>
        <w:numPr>
          <w:ilvl w:val="0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Welcome message for the user.</w:t>
      </w:r>
    </w:p>
    <w:p w14:paraId="55373BAE" w14:textId="77777777" w:rsidR="008C0595" w:rsidRPr="008C0595" w:rsidRDefault="008C0595" w:rsidP="008C0595">
      <w:pPr>
        <w:numPr>
          <w:ilvl w:val="0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Search bar to search for fruits.</w:t>
      </w:r>
    </w:p>
    <w:p w14:paraId="42F96BC9" w14:textId="77777777" w:rsidR="008C0595" w:rsidRPr="008C0595" w:rsidRDefault="008C0595" w:rsidP="008C0595">
      <w:pPr>
        <w:numPr>
          <w:ilvl w:val="0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Fruit list displayed with </w:t>
      </w:r>
      <w:r w:rsidRPr="008C0595">
        <w:rPr>
          <w:b/>
          <w:bCs/>
          <w:sz w:val="32"/>
          <w:szCs w:val="32"/>
          <w:lang w:val="en-IN"/>
        </w:rPr>
        <w:t>images, names, and prices</w:t>
      </w:r>
      <w:r w:rsidRPr="008C0595">
        <w:rPr>
          <w:sz w:val="32"/>
          <w:szCs w:val="32"/>
          <w:lang w:val="en-IN"/>
        </w:rPr>
        <w:t>.</w:t>
      </w:r>
    </w:p>
    <w:p w14:paraId="75A8D53C" w14:textId="77777777" w:rsidR="008C0595" w:rsidRPr="008C0595" w:rsidRDefault="008C0595" w:rsidP="008C0595">
      <w:pPr>
        <w:numPr>
          <w:ilvl w:val="0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Example fruits:</w:t>
      </w:r>
    </w:p>
    <w:p w14:paraId="6909491E" w14:textId="77777777" w:rsidR="008C0595" w:rsidRPr="008C0595" w:rsidRDefault="008C0595" w:rsidP="008C0595">
      <w:pPr>
        <w:numPr>
          <w:ilvl w:val="1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Apple – $1.99/lb</w:t>
      </w:r>
    </w:p>
    <w:p w14:paraId="2446FA83" w14:textId="77777777" w:rsidR="008C0595" w:rsidRPr="008C0595" w:rsidRDefault="008C0595" w:rsidP="008C0595">
      <w:pPr>
        <w:numPr>
          <w:ilvl w:val="1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Orange – $0.89/lb</w:t>
      </w:r>
    </w:p>
    <w:p w14:paraId="52053BAC" w14:textId="77777777" w:rsidR="008C0595" w:rsidRPr="008C0595" w:rsidRDefault="008C0595" w:rsidP="008C0595">
      <w:pPr>
        <w:numPr>
          <w:ilvl w:val="1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Banana – $0.89/lb</w:t>
      </w:r>
    </w:p>
    <w:p w14:paraId="2DCF0549" w14:textId="77777777" w:rsidR="008C0595" w:rsidRPr="008C0595" w:rsidRDefault="008C0595" w:rsidP="008C0595">
      <w:pPr>
        <w:numPr>
          <w:ilvl w:val="1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Mango – $2.49/lb</w:t>
      </w:r>
    </w:p>
    <w:p w14:paraId="7A0A8627" w14:textId="77777777" w:rsidR="008C0595" w:rsidRPr="008C0595" w:rsidRDefault="008C0595" w:rsidP="008C0595">
      <w:pPr>
        <w:numPr>
          <w:ilvl w:val="1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Jackfruit – $3.99/lb</w:t>
      </w:r>
    </w:p>
    <w:p w14:paraId="00C96EB2" w14:textId="77777777" w:rsidR="008C0595" w:rsidRPr="008C0595" w:rsidRDefault="008C0595" w:rsidP="008C0595">
      <w:pPr>
        <w:numPr>
          <w:ilvl w:val="0"/>
          <w:numId w:val="45"/>
        </w:num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Add to Cart</w:t>
      </w:r>
      <w:r w:rsidRPr="008C0595">
        <w:rPr>
          <w:sz w:val="32"/>
          <w:szCs w:val="32"/>
          <w:lang w:val="en-IN"/>
        </w:rPr>
        <w:t> button for purchasing items.</w:t>
      </w:r>
    </w:p>
    <w:p w14:paraId="4AA86520" w14:textId="77777777" w:rsidR="008C0595" w:rsidRPr="008C0595" w:rsidRDefault="008C0595" w:rsidP="008C0595">
      <w:pPr>
        <w:numPr>
          <w:ilvl w:val="0"/>
          <w:numId w:val="45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Bottom navigation bar with </w:t>
      </w:r>
      <w:r w:rsidRPr="008C0595">
        <w:rPr>
          <w:b/>
          <w:bCs/>
          <w:sz w:val="32"/>
          <w:szCs w:val="32"/>
          <w:lang w:val="en-IN"/>
        </w:rPr>
        <w:t>Home, Cart, and Profile</w:t>
      </w:r>
      <w:r w:rsidRPr="008C0595">
        <w:rPr>
          <w:sz w:val="32"/>
          <w:szCs w:val="32"/>
          <w:lang w:val="en-IN"/>
        </w:rPr>
        <w:t> options.</w:t>
      </w:r>
    </w:p>
    <w:p w14:paraId="393C5AE3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Purpose:</w:t>
      </w:r>
      <w:r w:rsidRPr="008C0595">
        <w:rPr>
          <w:sz w:val="32"/>
          <w:szCs w:val="32"/>
          <w:lang w:val="en-IN"/>
        </w:rPr>
        <w:br/>
        <w:t>Allows users to </w:t>
      </w:r>
      <w:r w:rsidRPr="008C0595">
        <w:rPr>
          <w:b/>
          <w:bCs/>
          <w:sz w:val="32"/>
          <w:szCs w:val="32"/>
          <w:lang w:val="en-IN"/>
        </w:rPr>
        <w:t>browse fruits and add items to their cart</w:t>
      </w:r>
      <w:r w:rsidRPr="008C0595">
        <w:rPr>
          <w:sz w:val="32"/>
          <w:szCs w:val="32"/>
          <w:lang w:val="en-IN"/>
        </w:rPr>
        <w:t>.</w:t>
      </w:r>
    </w:p>
    <w:p w14:paraId="5B7788BC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pict w14:anchorId="60B3644A">
          <v:rect id="_x0000_i1291" style="width:0;height:0" o:hralign="center" o:hrstd="t" o:hr="t" fillcolor="#a0a0a0" stroked="f"/>
        </w:pict>
      </w:r>
    </w:p>
    <w:p w14:paraId="13C57F13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3. Vendor Profile Page</w:t>
      </w:r>
    </w:p>
    <w:p w14:paraId="1AA8A929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This page shows the </w:t>
      </w:r>
      <w:r w:rsidRPr="008C0595">
        <w:rPr>
          <w:b/>
          <w:bCs/>
          <w:sz w:val="32"/>
          <w:szCs w:val="32"/>
          <w:lang w:val="en-IN"/>
        </w:rPr>
        <w:t>fruit vendor details</w:t>
      </w:r>
      <w:r w:rsidRPr="008C0595">
        <w:rPr>
          <w:sz w:val="32"/>
          <w:szCs w:val="32"/>
          <w:lang w:val="en-IN"/>
        </w:rPr>
        <w:t>.</w:t>
      </w:r>
    </w:p>
    <w:p w14:paraId="536E58A5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Features:</w:t>
      </w:r>
    </w:p>
    <w:p w14:paraId="4B4B881C" w14:textId="77777777" w:rsidR="008C0595" w:rsidRPr="008C0595" w:rsidRDefault="008C0595" w:rsidP="008C0595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Vendor name: </w:t>
      </w:r>
      <w:r w:rsidRPr="008C0595">
        <w:rPr>
          <w:b/>
          <w:bCs/>
          <w:sz w:val="32"/>
          <w:szCs w:val="32"/>
          <w:lang w:val="en-IN"/>
        </w:rPr>
        <w:t>Rajesh’s Fresh Fruits</w:t>
      </w:r>
    </w:p>
    <w:p w14:paraId="2BB16FAB" w14:textId="77777777" w:rsidR="008C0595" w:rsidRPr="008C0595" w:rsidRDefault="008C0595" w:rsidP="008C0595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Vendor profile image</w:t>
      </w:r>
    </w:p>
    <w:p w14:paraId="5115B043" w14:textId="77777777" w:rsidR="008C0595" w:rsidRPr="008C0595" w:rsidRDefault="008C0595" w:rsidP="008C0595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Vendor description: Local fruit vendor</w:t>
      </w:r>
    </w:p>
    <w:p w14:paraId="4817DC92" w14:textId="77777777" w:rsidR="008C0595" w:rsidRPr="008C0595" w:rsidRDefault="008C0595" w:rsidP="008C0595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Vendor highlights:</w:t>
      </w:r>
    </w:p>
    <w:p w14:paraId="5675ABE6" w14:textId="77777777" w:rsidR="008C0595" w:rsidRPr="008C0595" w:rsidRDefault="008C0595" w:rsidP="008C0595">
      <w:pPr>
        <w:numPr>
          <w:ilvl w:val="1"/>
          <w:numId w:val="46"/>
        </w:num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20+ Years Experience</w:t>
      </w:r>
    </w:p>
    <w:p w14:paraId="7B506EBE" w14:textId="77777777" w:rsidR="008C0595" w:rsidRPr="008C0595" w:rsidRDefault="008C0595" w:rsidP="008C0595">
      <w:pPr>
        <w:numPr>
          <w:ilvl w:val="1"/>
          <w:numId w:val="46"/>
        </w:num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5 Star Rating</w:t>
      </w:r>
    </w:p>
    <w:p w14:paraId="57B56735" w14:textId="77777777" w:rsidR="008C0595" w:rsidRPr="008C0595" w:rsidRDefault="008C0595" w:rsidP="008C0595">
      <w:pPr>
        <w:numPr>
          <w:ilvl w:val="1"/>
          <w:numId w:val="46"/>
        </w:num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Organic Certified</w:t>
      </w:r>
    </w:p>
    <w:p w14:paraId="65454394" w14:textId="77777777" w:rsidR="008C0595" w:rsidRPr="008C0595" w:rsidRDefault="008C0595" w:rsidP="008C0595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Customer reviews from buyers.</w:t>
      </w:r>
    </w:p>
    <w:p w14:paraId="2D3E711D" w14:textId="77777777" w:rsidR="008C0595" w:rsidRPr="008C0595" w:rsidRDefault="008C0595" w:rsidP="008C0595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Specialization in </w:t>
      </w:r>
      <w:r w:rsidRPr="008C0595">
        <w:rPr>
          <w:b/>
          <w:bCs/>
          <w:sz w:val="32"/>
          <w:szCs w:val="32"/>
          <w:lang w:val="en-IN"/>
        </w:rPr>
        <w:t>Exotic and Seasonal Fruits</w:t>
      </w:r>
      <w:r w:rsidRPr="008C0595">
        <w:rPr>
          <w:sz w:val="32"/>
          <w:szCs w:val="32"/>
          <w:lang w:val="en-IN"/>
        </w:rPr>
        <w:t>.</w:t>
      </w:r>
    </w:p>
    <w:p w14:paraId="4F863209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Purpose:</w:t>
      </w:r>
      <w:r w:rsidRPr="008C0595">
        <w:rPr>
          <w:sz w:val="32"/>
          <w:szCs w:val="32"/>
          <w:lang w:val="en-IN"/>
        </w:rPr>
        <w:br/>
        <w:t>Provides </w:t>
      </w:r>
      <w:r w:rsidRPr="008C0595">
        <w:rPr>
          <w:b/>
          <w:bCs/>
          <w:sz w:val="32"/>
          <w:szCs w:val="32"/>
          <w:lang w:val="en-IN"/>
        </w:rPr>
        <w:t>trust and credibility</w:t>
      </w:r>
      <w:r w:rsidRPr="008C0595">
        <w:rPr>
          <w:sz w:val="32"/>
          <w:szCs w:val="32"/>
          <w:lang w:val="en-IN"/>
        </w:rPr>
        <w:t> about the fruit seller.</w:t>
      </w:r>
    </w:p>
    <w:p w14:paraId="6A3A6E91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pict w14:anchorId="5D1B4AA4">
          <v:rect id="_x0000_i1292" style="width:0;height:0" o:hralign="center" o:hrstd="t" o:hr="t" fillcolor="#a0a0a0" stroked="f"/>
        </w:pict>
      </w:r>
    </w:p>
    <w:p w14:paraId="5EB08EB6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Procedure</w:t>
      </w:r>
    </w:p>
    <w:p w14:paraId="365FB462" w14:textId="77777777" w:rsidR="008C0595" w:rsidRPr="008C0595" w:rsidRDefault="008C0595" w:rsidP="008C0595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Open the Fruit Basket application.</w:t>
      </w:r>
    </w:p>
    <w:p w14:paraId="1097EC65" w14:textId="77777777" w:rsidR="008C0595" w:rsidRPr="008C0595" w:rsidRDefault="008C0595" w:rsidP="008C0595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lastRenderedPageBreak/>
        <w:t>Enter the </w:t>
      </w:r>
      <w:r w:rsidRPr="008C0595">
        <w:rPr>
          <w:b/>
          <w:bCs/>
          <w:sz w:val="32"/>
          <w:szCs w:val="32"/>
          <w:lang w:val="en-IN"/>
        </w:rPr>
        <w:t>email and password</w:t>
      </w:r>
      <w:r w:rsidRPr="008C0595">
        <w:rPr>
          <w:sz w:val="32"/>
          <w:szCs w:val="32"/>
          <w:lang w:val="en-IN"/>
        </w:rPr>
        <w:t> on the login page.</w:t>
      </w:r>
    </w:p>
    <w:p w14:paraId="2F549B89" w14:textId="77777777" w:rsidR="008C0595" w:rsidRPr="008C0595" w:rsidRDefault="008C0595" w:rsidP="008C0595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Click the </w:t>
      </w:r>
      <w:r w:rsidRPr="008C0595">
        <w:rPr>
          <w:b/>
          <w:bCs/>
          <w:sz w:val="32"/>
          <w:szCs w:val="32"/>
          <w:lang w:val="en-IN"/>
        </w:rPr>
        <w:t>Login</w:t>
      </w:r>
      <w:r w:rsidRPr="008C0595">
        <w:rPr>
          <w:sz w:val="32"/>
          <w:szCs w:val="32"/>
          <w:lang w:val="en-IN"/>
        </w:rPr>
        <w:t> button.</w:t>
      </w:r>
    </w:p>
    <w:p w14:paraId="5BDF9D20" w14:textId="77777777" w:rsidR="008C0595" w:rsidRPr="008C0595" w:rsidRDefault="008C0595" w:rsidP="008C0595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After login, view the </w:t>
      </w:r>
      <w:r w:rsidRPr="008C0595">
        <w:rPr>
          <w:b/>
          <w:bCs/>
          <w:sz w:val="32"/>
          <w:szCs w:val="32"/>
          <w:lang w:val="en-IN"/>
        </w:rPr>
        <w:t>Home Page</w:t>
      </w:r>
      <w:r w:rsidRPr="008C0595">
        <w:rPr>
          <w:sz w:val="32"/>
          <w:szCs w:val="32"/>
          <w:lang w:val="en-IN"/>
        </w:rPr>
        <w:t> showing fruit products.</w:t>
      </w:r>
    </w:p>
    <w:p w14:paraId="2C9BC3F8" w14:textId="77777777" w:rsidR="008C0595" w:rsidRPr="008C0595" w:rsidRDefault="008C0595" w:rsidP="008C0595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Search for fruits using the </w:t>
      </w:r>
      <w:r w:rsidRPr="008C0595">
        <w:rPr>
          <w:b/>
          <w:bCs/>
          <w:sz w:val="32"/>
          <w:szCs w:val="32"/>
          <w:lang w:val="en-IN"/>
        </w:rPr>
        <w:t>search bar</w:t>
      </w:r>
      <w:r w:rsidRPr="008C0595">
        <w:rPr>
          <w:sz w:val="32"/>
          <w:szCs w:val="32"/>
          <w:lang w:val="en-IN"/>
        </w:rPr>
        <w:t>.</w:t>
      </w:r>
    </w:p>
    <w:p w14:paraId="6EB9D7C9" w14:textId="77777777" w:rsidR="008C0595" w:rsidRPr="008C0595" w:rsidRDefault="008C0595" w:rsidP="008C0595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Select a fruit and click </w:t>
      </w:r>
      <w:r w:rsidRPr="008C0595">
        <w:rPr>
          <w:b/>
          <w:bCs/>
          <w:sz w:val="32"/>
          <w:szCs w:val="32"/>
          <w:lang w:val="en-IN"/>
        </w:rPr>
        <w:t>Add to Cart</w:t>
      </w:r>
      <w:r w:rsidRPr="008C0595">
        <w:rPr>
          <w:sz w:val="32"/>
          <w:szCs w:val="32"/>
          <w:lang w:val="en-IN"/>
        </w:rPr>
        <w:t>.</w:t>
      </w:r>
    </w:p>
    <w:p w14:paraId="6A9819ED" w14:textId="77777777" w:rsidR="008C0595" w:rsidRPr="008C0595" w:rsidRDefault="008C0595" w:rsidP="008C0595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View vendor details in the </w:t>
      </w:r>
      <w:r w:rsidRPr="008C0595">
        <w:rPr>
          <w:b/>
          <w:bCs/>
          <w:sz w:val="32"/>
          <w:szCs w:val="32"/>
          <w:lang w:val="en-IN"/>
        </w:rPr>
        <w:t>Profile page</w:t>
      </w:r>
      <w:r w:rsidRPr="008C0595">
        <w:rPr>
          <w:sz w:val="32"/>
          <w:szCs w:val="32"/>
          <w:lang w:val="en-IN"/>
        </w:rPr>
        <w:t>.</w:t>
      </w:r>
    </w:p>
    <w:p w14:paraId="6827861E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pict w14:anchorId="7B0B54A9">
          <v:rect id="_x0000_i1293" style="width:0;height:0" o:hralign="center" o:hrstd="t" o:hr="t" fillcolor="#a0a0a0" stroked="f"/>
        </w:pict>
      </w:r>
    </w:p>
    <w:p w14:paraId="4F5111C0" w14:textId="77777777" w:rsidR="008C0595" w:rsidRPr="008C0595" w:rsidRDefault="008C0595" w:rsidP="008C0595">
      <w:pPr>
        <w:rPr>
          <w:b/>
          <w:bCs/>
          <w:sz w:val="32"/>
          <w:szCs w:val="32"/>
          <w:lang w:val="en-IN"/>
        </w:rPr>
      </w:pPr>
      <w:r w:rsidRPr="008C0595">
        <w:rPr>
          <w:b/>
          <w:bCs/>
          <w:sz w:val="32"/>
          <w:szCs w:val="32"/>
          <w:lang w:val="en-IN"/>
        </w:rPr>
        <w:t>Result</w:t>
      </w:r>
    </w:p>
    <w:p w14:paraId="7422DF51" w14:textId="77777777" w:rsidR="008C0595" w:rsidRPr="008C0595" w:rsidRDefault="008C0595" w:rsidP="008C0595">
      <w:pPr>
        <w:rPr>
          <w:sz w:val="32"/>
          <w:szCs w:val="32"/>
          <w:lang w:val="en-IN"/>
        </w:rPr>
      </w:pPr>
      <w:r w:rsidRPr="008C0595">
        <w:rPr>
          <w:sz w:val="32"/>
          <w:szCs w:val="32"/>
          <w:lang w:val="en-IN"/>
        </w:rPr>
        <w:t>The </w:t>
      </w:r>
      <w:r w:rsidRPr="008C0595">
        <w:rPr>
          <w:b/>
          <w:bCs/>
          <w:sz w:val="32"/>
          <w:szCs w:val="32"/>
          <w:lang w:val="en-IN"/>
        </w:rPr>
        <w:t>Fruit Basket application interface was successfully designed</w:t>
      </w:r>
      <w:r w:rsidRPr="008C0595">
        <w:rPr>
          <w:sz w:val="32"/>
          <w:szCs w:val="32"/>
          <w:lang w:val="en-IN"/>
        </w:rPr>
        <w:t>, allowing users to login, browse fruits, view vendor details, and add fruits to the cart efficiently.</w:t>
      </w:r>
    </w:p>
    <w:p w14:paraId="78DE2E31" w14:textId="77777777" w:rsidR="008C0595" w:rsidRDefault="008C0595">
      <w:pPr>
        <w:rPr>
          <w:sz w:val="32"/>
          <w:szCs w:val="32"/>
          <w:lang w:val="en-IN"/>
        </w:rPr>
      </w:pPr>
    </w:p>
    <w:p w14:paraId="7E9F1318" w14:textId="77777777" w:rsidR="008C0595" w:rsidRPr="00974296" w:rsidRDefault="008C059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LINK:</w:t>
      </w:r>
      <w:r>
        <w:rPr>
          <w:sz w:val="32"/>
          <w:szCs w:val="32"/>
          <w:lang w:val="en-IN"/>
        </w:rPr>
        <w:br/>
      </w:r>
      <w:r w:rsidRPr="008C0595">
        <w:rPr>
          <w:sz w:val="32"/>
          <w:szCs w:val="32"/>
          <w:lang w:val="en-IN"/>
        </w:rPr>
        <w:t>https://www.figma.com/design/x5xaGz9ry60O9ijB0AK3g8/Untitled?node-id=0-1&amp;t=JkZdpEoGxsFHo3XY-1</w:t>
      </w:r>
    </w:p>
    <w:sectPr w:rsidR="008C0595" w:rsidRPr="00974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1C61AD"/>
    <w:multiLevelType w:val="multilevel"/>
    <w:tmpl w:val="092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80F24E2"/>
    <w:multiLevelType w:val="multilevel"/>
    <w:tmpl w:val="7AA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0C4AA7"/>
    <w:multiLevelType w:val="multilevel"/>
    <w:tmpl w:val="5EE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B238AB"/>
    <w:multiLevelType w:val="multilevel"/>
    <w:tmpl w:val="86B4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C4743"/>
    <w:multiLevelType w:val="multilevel"/>
    <w:tmpl w:val="430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5C2D27"/>
    <w:multiLevelType w:val="multilevel"/>
    <w:tmpl w:val="E52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0346683"/>
    <w:multiLevelType w:val="multilevel"/>
    <w:tmpl w:val="D74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960D4A"/>
    <w:multiLevelType w:val="multilevel"/>
    <w:tmpl w:val="040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2017CB"/>
    <w:multiLevelType w:val="multilevel"/>
    <w:tmpl w:val="F0E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334738"/>
    <w:multiLevelType w:val="multilevel"/>
    <w:tmpl w:val="F69E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3CAA170E"/>
    <w:multiLevelType w:val="multilevel"/>
    <w:tmpl w:val="3DB8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EE51F0"/>
    <w:multiLevelType w:val="multilevel"/>
    <w:tmpl w:val="3092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334F25"/>
    <w:multiLevelType w:val="multilevel"/>
    <w:tmpl w:val="04B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521E1D01"/>
    <w:multiLevelType w:val="multilevel"/>
    <w:tmpl w:val="B2B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BC36D8"/>
    <w:multiLevelType w:val="multilevel"/>
    <w:tmpl w:val="574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5FEA5AE5"/>
    <w:multiLevelType w:val="multilevel"/>
    <w:tmpl w:val="A70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EF4A13"/>
    <w:multiLevelType w:val="multilevel"/>
    <w:tmpl w:val="205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FAB4A75"/>
    <w:multiLevelType w:val="multilevel"/>
    <w:tmpl w:val="5FD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487661"/>
    <w:multiLevelType w:val="multilevel"/>
    <w:tmpl w:val="912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CB790C"/>
    <w:multiLevelType w:val="multilevel"/>
    <w:tmpl w:val="4C9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820916"/>
    <w:multiLevelType w:val="multilevel"/>
    <w:tmpl w:val="A75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9D1372"/>
    <w:multiLevelType w:val="multilevel"/>
    <w:tmpl w:val="6444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DD3E32"/>
    <w:multiLevelType w:val="multilevel"/>
    <w:tmpl w:val="A9B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6" w15:restartNumberingAfterBreak="0">
    <w:nsid w:val="7E776430"/>
    <w:multiLevelType w:val="multilevel"/>
    <w:tmpl w:val="AEF2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37582">
    <w:abstractNumId w:val="34"/>
  </w:num>
  <w:num w:numId="2" w16cid:durableId="820538140">
    <w:abstractNumId w:val="13"/>
  </w:num>
  <w:num w:numId="3" w16cid:durableId="1825704779">
    <w:abstractNumId w:val="10"/>
  </w:num>
  <w:num w:numId="4" w16cid:durableId="59132259">
    <w:abstractNumId w:val="38"/>
  </w:num>
  <w:num w:numId="5" w16cid:durableId="858726">
    <w:abstractNumId w:val="14"/>
  </w:num>
  <w:num w:numId="6" w16cid:durableId="1405568451">
    <w:abstractNumId w:val="26"/>
  </w:num>
  <w:num w:numId="7" w16cid:durableId="866790522">
    <w:abstractNumId w:val="31"/>
  </w:num>
  <w:num w:numId="8" w16cid:durableId="1837767848">
    <w:abstractNumId w:val="9"/>
  </w:num>
  <w:num w:numId="9" w16cid:durableId="767700098">
    <w:abstractNumId w:val="7"/>
  </w:num>
  <w:num w:numId="10" w16cid:durableId="239217694">
    <w:abstractNumId w:val="6"/>
  </w:num>
  <w:num w:numId="11" w16cid:durableId="864173704">
    <w:abstractNumId w:val="5"/>
  </w:num>
  <w:num w:numId="12" w16cid:durableId="367950003">
    <w:abstractNumId w:val="4"/>
  </w:num>
  <w:num w:numId="13" w16cid:durableId="1836458528">
    <w:abstractNumId w:val="8"/>
  </w:num>
  <w:num w:numId="14" w16cid:durableId="778067894">
    <w:abstractNumId w:val="3"/>
  </w:num>
  <w:num w:numId="15" w16cid:durableId="1422988601">
    <w:abstractNumId w:val="2"/>
  </w:num>
  <w:num w:numId="16" w16cid:durableId="945815944">
    <w:abstractNumId w:val="1"/>
  </w:num>
  <w:num w:numId="17" w16cid:durableId="60031154">
    <w:abstractNumId w:val="0"/>
  </w:num>
  <w:num w:numId="18" w16cid:durableId="112483321">
    <w:abstractNumId w:val="19"/>
  </w:num>
  <w:num w:numId="19" w16cid:durableId="810173915">
    <w:abstractNumId w:val="21"/>
  </w:num>
  <w:num w:numId="20" w16cid:durableId="401951424">
    <w:abstractNumId w:val="35"/>
  </w:num>
  <w:num w:numId="21" w16cid:durableId="2120028406">
    <w:abstractNumId w:val="30"/>
  </w:num>
  <w:num w:numId="22" w16cid:durableId="1470706705">
    <w:abstractNumId w:val="11"/>
  </w:num>
  <w:num w:numId="23" w16cid:durableId="570504655">
    <w:abstractNumId w:val="45"/>
  </w:num>
  <w:num w:numId="24" w16cid:durableId="1232275374">
    <w:abstractNumId w:val="25"/>
  </w:num>
  <w:num w:numId="25" w16cid:durableId="1992825124">
    <w:abstractNumId w:val="29"/>
  </w:num>
  <w:num w:numId="26" w16cid:durableId="1696078298">
    <w:abstractNumId w:val="24"/>
  </w:num>
  <w:num w:numId="27" w16cid:durableId="124156402">
    <w:abstractNumId w:val="37"/>
  </w:num>
  <w:num w:numId="28" w16cid:durableId="1882084033">
    <w:abstractNumId w:val="16"/>
  </w:num>
  <w:num w:numId="29" w16cid:durableId="1427537330">
    <w:abstractNumId w:val="43"/>
  </w:num>
  <w:num w:numId="30" w16cid:durableId="1914468075">
    <w:abstractNumId w:val="12"/>
  </w:num>
  <w:num w:numId="31" w16cid:durableId="1491751842">
    <w:abstractNumId w:val="41"/>
  </w:num>
  <w:num w:numId="32" w16cid:durableId="1352947874">
    <w:abstractNumId w:val="28"/>
  </w:num>
  <w:num w:numId="33" w16cid:durableId="496845233">
    <w:abstractNumId w:val="42"/>
  </w:num>
  <w:num w:numId="34" w16cid:durableId="127237705">
    <w:abstractNumId w:val="36"/>
  </w:num>
  <w:num w:numId="35" w16cid:durableId="2034762693">
    <w:abstractNumId w:val="46"/>
  </w:num>
  <w:num w:numId="36" w16cid:durableId="1332292316">
    <w:abstractNumId w:val="15"/>
  </w:num>
  <w:num w:numId="37" w16cid:durableId="1359505193">
    <w:abstractNumId w:val="40"/>
  </w:num>
  <w:num w:numId="38" w16cid:durableId="1596134197">
    <w:abstractNumId w:val="32"/>
  </w:num>
  <w:num w:numId="39" w16cid:durableId="1129085951">
    <w:abstractNumId w:val="44"/>
  </w:num>
  <w:num w:numId="40" w16cid:durableId="1099956597">
    <w:abstractNumId w:val="22"/>
  </w:num>
  <w:num w:numId="41" w16cid:durableId="1308361088">
    <w:abstractNumId w:val="17"/>
  </w:num>
  <w:num w:numId="42" w16cid:durableId="2133790632">
    <w:abstractNumId w:val="23"/>
  </w:num>
  <w:num w:numId="43" w16cid:durableId="172499497">
    <w:abstractNumId w:val="33"/>
  </w:num>
  <w:num w:numId="44" w16cid:durableId="684020852">
    <w:abstractNumId w:val="20"/>
  </w:num>
  <w:num w:numId="45" w16cid:durableId="1241137098">
    <w:abstractNumId w:val="18"/>
  </w:num>
  <w:num w:numId="46" w16cid:durableId="1962610883">
    <w:abstractNumId w:val="39"/>
  </w:num>
  <w:num w:numId="47" w16cid:durableId="1439376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96"/>
    <w:rsid w:val="00540624"/>
    <w:rsid w:val="00645252"/>
    <w:rsid w:val="006D3D74"/>
    <w:rsid w:val="0083569A"/>
    <w:rsid w:val="008C0595"/>
    <w:rsid w:val="00974296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C75A"/>
  <w15:chartTrackingRefBased/>
  <w15:docId w15:val="{96B1D78F-00F7-404D-8EBB-A491A38B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19</TotalTime>
  <Pages>7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2026-03-09T10:31:00Z</dcterms:created>
  <dcterms:modified xsi:type="dcterms:W3CDTF">2026-03-09T10:50:00Z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